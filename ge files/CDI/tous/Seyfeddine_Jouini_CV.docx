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document.main+xml" PartName="/word/document.xml"/>
</Types>
</file>

<file path=_rels/.rels><?xml version="1.0" encoding="UTF-8" standalone="yes"?>
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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body>
    <w:p>
      <w:pPr>
        <w:rPr>
          <w:rFonts w:ascii="Times New Roman" w:cs="Times New Roman" w:eastAsia="Times New Roman" w:hAnsi="Times New Roman"/>
          <w:sz w:val="50"/>
          <w:szCs w:val="50"/>
        </w:rPr>
        <w:jc w:val="center"/>
        <w:spacing w:before="13" w:line="540" w:lineRule="exact"/>
        <w:ind w:left="3160" w:right="3176"/>
      </w:pPr>
      <w:r>
        <w:rPr>
          <w:rFonts w:ascii="Times New Roman" w:cs="Times New Roman" w:eastAsia="Times New Roman" w:hAnsi="Times New Roman"/>
          <w:spacing w:val="0"/>
          <w:w w:val="120"/>
          <w:position w:val="-2"/>
          <w:sz w:val="50"/>
          <w:szCs w:val="50"/>
        </w:rPr>
        <w:t>Seyfeddine</w:t>
      </w:r>
      <w:r>
        <w:rPr>
          <w:rFonts w:ascii="Times New Roman" w:cs="Times New Roman" w:eastAsia="Times New Roman" w:hAnsi="Times New Roman"/>
          <w:spacing w:val="0"/>
          <w:w w:val="120"/>
          <w:position w:val="-2"/>
          <w:sz w:val="50"/>
          <w:szCs w:val="50"/>
        </w:rPr>
        <w:t> </w:t>
      </w:r>
      <w:r>
        <w:rPr>
          <w:rFonts w:ascii="Times New Roman" w:cs="Times New Roman" w:eastAsia="Times New Roman" w:hAnsi="Times New Roman"/>
          <w:spacing w:val="2"/>
          <w:w w:val="120"/>
          <w:position w:val="-2"/>
          <w:sz w:val="50"/>
          <w:szCs w:val="50"/>
        </w:rPr>
        <w:t> </w:t>
      </w:r>
      <w:r>
        <w:rPr>
          <w:rFonts w:ascii="Times New Roman" w:cs="Times New Roman" w:eastAsia="Times New Roman" w:hAnsi="Times New Roman"/>
          <w:spacing w:val="0"/>
          <w:w w:val="120"/>
          <w:position w:val="-2"/>
          <w:sz w:val="50"/>
          <w:szCs w:val="50"/>
        </w:rPr>
        <w:t>JOUINI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50"/>
          <w:szCs w:val="50"/>
        </w:rPr>
      </w:r>
    </w:p>
    <w:p>
      <w:pPr>
        <w:rPr>
          <w:rFonts w:ascii="Georgia" w:cs="Georgia" w:eastAsia="Georgia" w:hAnsi="Georgia"/>
          <w:sz w:val="29"/>
          <w:szCs w:val="29"/>
        </w:rPr>
        <w:jc w:val="center"/>
        <w:spacing w:line="260" w:lineRule="exact"/>
        <w:ind w:left="4226" w:right="4241"/>
      </w:pPr>
      <w:r>
        <w:rPr>
          <w:rFonts w:ascii="Georgia" w:cs="Georgia" w:eastAsia="Georgia" w:hAnsi="Georgia"/>
          <w:spacing w:val="-8"/>
          <w:w w:val="102"/>
          <w:position w:val="1"/>
          <w:sz w:val="29"/>
          <w:szCs w:val="29"/>
        </w:rPr>
        <w:t>D</w:t>
      </w:r>
      <w:r>
        <w:rPr>
          <w:rFonts w:ascii="Georgia" w:cs="Georgia" w:eastAsia="Georgia" w:hAnsi="Georgia"/>
          <w:spacing w:val="-133"/>
          <w:w w:val="100"/>
          <w:position w:val="1"/>
          <w:sz w:val="29"/>
          <w:szCs w:val="29"/>
        </w:rPr>
        <w:t>´</w:t>
      </w:r>
      <w:r>
        <w:rPr>
          <w:rFonts w:ascii="Georgia" w:cs="Georgia" w:eastAsia="Georgia" w:hAnsi="Georgia"/>
          <w:spacing w:val="0"/>
          <w:w w:val="99"/>
          <w:position w:val="1"/>
          <w:sz w:val="29"/>
          <w:szCs w:val="29"/>
        </w:rPr>
        <w:t>e</w:t>
      </w:r>
      <w:r>
        <w:rPr>
          <w:rFonts w:ascii="Georgia" w:cs="Georgia" w:eastAsia="Georgia" w:hAnsi="Georgia"/>
          <w:spacing w:val="-7"/>
          <w:w w:val="99"/>
          <w:position w:val="1"/>
          <w:sz w:val="29"/>
          <w:szCs w:val="29"/>
        </w:rPr>
        <w:t>v</w:t>
      </w:r>
      <w:r>
        <w:rPr>
          <w:rFonts w:ascii="Georgia" w:cs="Georgia" w:eastAsia="Georgia" w:hAnsi="Georgia"/>
          <w:spacing w:val="0"/>
          <w:w w:val="95"/>
          <w:position w:val="1"/>
          <w:sz w:val="29"/>
          <w:szCs w:val="29"/>
        </w:rPr>
        <w:t>elop</w:t>
      </w:r>
      <w:r>
        <w:rPr>
          <w:rFonts w:ascii="Georgia" w:cs="Georgia" w:eastAsia="Georgia" w:hAnsi="Georgia"/>
          <w:spacing w:val="9"/>
          <w:w w:val="95"/>
          <w:position w:val="1"/>
          <w:sz w:val="29"/>
          <w:szCs w:val="29"/>
        </w:rPr>
        <w:t>p</w:t>
      </w:r>
      <w:r>
        <w:rPr>
          <w:rFonts w:ascii="Georgia" w:cs="Georgia" w:eastAsia="Georgia" w:hAnsi="Georgia"/>
          <w:spacing w:val="0"/>
          <w:w w:val="94"/>
          <w:position w:val="1"/>
          <w:sz w:val="29"/>
          <w:szCs w:val="29"/>
        </w:rPr>
        <w:t>eur</w:t>
      </w:r>
      <w:r>
        <w:rPr>
          <w:rFonts w:ascii="Georgia" w:cs="Georgia" w:eastAsia="Georgia" w:hAnsi="Georgia"/>
          <w:spacing w:val="25"/>
          <w:w w:val="100"/>
          <w:position w:val="1"/>
          <w:sz w:val="29"/>
          <w:szCs w:val="29"/>
        </w:rPr>
        <w:t> </w:t>
      </w:r>
      <w:r>
        <w:rPr>
          <w:rFonts w:ascii="Georgia" w:cs="Georgia" w:eastAsia="Georgia" w:hAnsi="Georgia"/>
          <w:spacing w:val="-24"/>
          <w:w w:val="109"/>
          <w:position w:val="1"/>
          <w:sz w:val="29"/>
          <w:szCs w:val="29"/>
        </w:rPr>
        <w:t>F</w:t>
      </w:r>
      <w:r>
        <w:rPr>
          <w:rFonts w:ascii="Georgia" w:cs="Georgia" w:eastAsia="Georgia" w:hAnsi="Georgia"/>
          <w:spacing w:val="0"/>
          <w:w w:val="99"/>
          <w:position w:val="1"/>
          <w:sz w:val="29"/>
          <w:szCs w:val="29"/>
        </w:rPr>
        <w:t>ullSta</w:t>
      </w:r>
      <w:r>
        <w:rPr>
          <w:rFonts w:ascii="Georgia" w:cs="Georgia" w:eastAsia="Georgia" w:hAnsi="Georgia"/>
          <w:spacing w:val="-6"/>
          <w:w w:val="99"/>
          <w:position w:val="1"/>
          <w:sz w:val="29"/>
          <w:szCs w:val="29"/>
        </w:rPr>
        <w:t>c</w:t>
      </w:r>
      <w:r>
        <w:rPr>
          <w:rFonts w:ascii="Georgia" w:cs="Georgia" w:eastAsia="Georgia" w:hAnsi="Georgia"/>
          <w:spacing w:val="0"/>
          <w:w w:val="98"/>
          <w:position w:val="1"/>
          <w:sz w:val="29"/>
          <w:szCs w:val="29"/>
        </w:rPr>
        <w:t>k</w:t>
      </w:r>
      <w:r>
        <w:rPr>
          <w:rFonts w:ascii="Georgia" w:cs="Georgia" w:eastAsia="Georgia" w:hAnsi="Georgia"/>
          <w:spacing w:val="0"/>
          <w:w w:val="100"/>
          <w:position w:val="0"/>
          <w:sz w:val="29"/>
          <w:szCs w:val="29"/>
        </w:rPr>
      </w:r>
    </w:p>
    <w:p>
      <w:pPr>
        <w:rPr>
          <w:rFonts w:ascii="Times New Roman" w:cs="Times New Roman" w:eastAsia="Times New Roman" w:hAnsi="Times New Roman"/>
          <w:sz w:val="18"/>
          <w:szCs w:val="18"/>
        </w:rPr>
        <w:jc w:val="center"/>
        <w:spacing w:before="22"/>
        <w:ind w:left="1746" w:right="1822"/>
      </w:pPr>
      <w:r>
        <w:rPr>
          <w:rFonts w:ascii="Times New Roman" w:cs="Times New Roman" w:eastAsia="Times New Roman" w:hAnsi="Times New Roman"/>
          <w:spacing w:val="0"/>
          <w:w w:val="223"/>
          <w:sz w:val="20"/>
          <w:szCs w:val="20"/>
        </w:rPr>
        <w:t>,</w:t>
      </w:r>
      <w:r>
        <w:rPr>
          <w:rFonts w:ascii="Times New Roman" w:cs="Times New Roman" w:eastAsia="Times New Roman" w:hAnsi="Times New Roman"/>
          <w:spacing w:val="-54"/>
          <w:w w:val="223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-5"/>
          <w:w w:val="100"/>
          <w:sz w:val="20"/>
          <w:szCs w:val="20"/>
        </w:rPr>
        <w:t>P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aris,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17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-16"/>
          <w:w w:val="100"/>
          <w:sz w:val="20"/>
          <w:szCs w:val="20"/>
        </w:rPr>
        <w:t>F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rance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99"/>
          <w:position w:val="-2"/>
          <w:sz w:val="18"/>
          <w:szCs w:val="18"/>
        </w:rPr>
        <w:t>ƒ</w:t>
      </w:r>
      <w:r>
        <w:rPr>
          <w:rFonts w:ascii="Times New Roman" w:cs="Times New Roman" w:eastAsia="Times New Roman" w:hAnsi="Times New Roman"/>
          <w:spacing w:val="-29"/>
          <w:w w:val="199"/>
          <w:position w:val="-2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+33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17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6</w:t>
      </w:r>
      <w:r>
        <w:rPr>
          <w:rFonts w:ascii="Times New Roman" w:cs="Times New Roman" w:eastAsia="Times New Roman" w:hAnsi="Times New Roman"/>
          <w:spacing w:val="18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98</w:t>
      </w:r>
      <w:r>
        <w:rPr>
          <w:rFonts w:ascii="Times New Roman" w:cs="Times New Roman" w:eastAsia="Times New Roman" w:hAnsi="Times New Roman"/>
          <w:spacing w:val="21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63</w:t>
      </w:r>
      <w:r>
        <w:rPr>
          <w:rFonts w:ascii="Times New Roman" w:cs="Times New Roman" w:eastAsia="Times New Roman" w:hAnsi="Times New Roman"/>
          <w:spacing w:val="21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14</w:t>
      </w:r>
      <w:r>
        <w:rPr>
          <w:rFonts w:ascii="Times New Roman" w:cs="Times New Roman" w:eastAsia="Times New Roman" w:hAnsi="Times New Roman"/>
          <w:spacing w:val="21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68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   </w:t>
      </w:r>
      <w:r>
        <w:rPr>
          <w:rFonts w:ascii="Times New Roman" w:cs="Times New Roman" w:eastAsia="Times New Roman" w:hAnsi="Times New Roman"/>
          <w:spacing w:val="9"/>
          <w:w w:val="100"/>
          <w:position w:val="0"/>
          <w:sz w:val="18"/>
          <w:szCs w:val="18"/>
        </w:rPr>
        <w:t> </w:t>
      </w:r>
      <w:hyperlink r:id="rId4">
        <w:r>
          <w:rPr>
            <w:rFonts w:ascii="Times New Roman" w:cs="Times New Roman" w:eastAsia="Times New Roman" w:hAnsi="Times New Roman"/>
            <w:spacing w:val="0"/>
            <w:w w:val="199"/>
            <w:position w:val="-3"/>
            <w:sz w:val="18"/>
            <w:szCs w:val="18"/>
          </w:rPr>
          <w:t>#</w:t>
        </w:r>
        <w:r>
          <w:rPr>
            <w:rFonts w:ascii="Times New Roman" w:cs="Times New Roman" w:eastAsia="Times New Roman" w:hAnsi="Times New Roman"/>
            <w:spacing w:val="-45"/>
            <w:w w:val="199"/>
            <w:position w:val="-3"/>
            <w:sz w:val="18"/>
            <w:szCs w:val="18"/>
          </w:rPr>
          <w:t> </w:t>
        </w:r>
        <w:r>
          <w:rPr>
            <w:rFonts w:ascii="Times New Roman" w:cs="Times New Roman" w:eastAsia="Times New Roman" w:hAnsi="Times New Roman"/>
            <w:spacing w:val="-45"/>
            <w:w w:val="199"/>
            <w:position w:val="0"/>
            <w:sz w:val="18"/>
            <w:szCs w:val="18"/>
          </w:rPr>
        </w:r>
        <w:r>
          <w:rPr>
            <w:rFonts w:ascii="Times New Roman" w:cs="Times New Roman" w:eastAsia="Times New Roman" w:hAnsi="Times New Roman"/>
            <w:spacing w:val="26"/>
            <w:w w:val="199"/>
            <w:position w:val="0"/>
            <w:sz w:val="18"/>
            <w:szCs w:val="18"/>
            <w:u w:color="000000" w:val="single"/>
          </w:rPr>
          <w:t> </w:t>
        </w:r>
        <w:r>
          <w:rPr>
            <w:rFonts w:ascii="Times New Roman" w:cs="Times New Roman" w:eastAsia="Times New Roman" w:hAnsi="Times New Roman"/>
            <w:spacing w:val="0"/>
            <w:w w:val="105"/>
            <w:position w:val="0"/>
            <w:sz w:val="18"/>
            <w:szCs w:val="18"/>
            <w:u w:color="000000" w:val="single"/>
          </w:rPr>
          <w:t>jouini.seyf.js@gmail.com</w:t>
        </w:r>
        <w:r>
          <w:rPr>
            <w:rFonts w:ascii="Times New Roman" w:cs="Times New Roman" w:eastAsia="Times New Roman" w:hAnsi="Times New Roman"/>
            <w:spacing w:val="0"/>
            <w:w w:val="105"/>
            <w:position w:val="0"/>
            <w:sz w:val="18"/>
            <w:szCs w:val="18"/>
          </w:rPr>
          <w:t>  </w:t>
        </w:r>
        <w:r>
          <w:rPr>
            <w:rFonts w:ascii="Times New Roman" w:cs="Times New Roman" w:eastAsia="Times New Roman" w:hAnsi="Times New Roman"/>
            <w:spacing w:val="45"/>
            <w:w w:val="105"/>
            <w:position w:val="0"/>
            <w:sz w:val="18"/>
            <w:szCs w:val="18"/>
          </w:rPr>
          <w:t> </w:t>
        </w:r>
      </w:hyperlink>
      <w:hyperlink r:id="rId5">
        <w:r>
          <w:rPr>
            <w:rFonts w:ascii="Times New Roman" w:cs="Times New Roman" w:eastAsia="Times New Roman" w:hAnsi="Times New Roman"/>
            <w:spacing w:val="0"/>
            <w:w w:val="314"/>
            <w:position w:val="-3"/>
            <w:sz w:val="18"/>
            <w:szCs w:val="18"/>
          </w:rPr>
          <w:t>ï</w:t>
        </w:r>
        <w:r>
          <w:rPr>
            <w:rFonts w:ascii="Times New Roman" w:cs="Times New Roman" w:eastAsia="Times New Roman" w:hAnsi="Times New Roman"/>
            <w:spacing w:val="-96"/>
            <w:w w:val="314"/>
            <w:position w:val="-3"/>
            <w:sz w:val="18"/>
            <w:szCs w:val="18"/>
          </w:rPr>
          <w:t> </w:t>
        </w:r>
        <w:r>
          <w:rPr>
            <w:rFonts w:ascii="Times New Roman" w:cs="Times New Roman" w:eastAsia="Times New Roman" w:hAnsi="Times New Roman"/>
            <w:spacing w:val="-125"/>
            <w:w w:val="314"/>
            <w:position w:val="0"/>
            <w:sz w:val="18"/>
            <w:szCs w:val="18"/>
          </w:rPr>
          <w:t> </w:t>
        </w:r>
        <w:r>
          <w:rPr>
            <w:rFonts w:ascii="Times New Roman" w:cs="Times New Roman" w:eastAsia="Times New Roman" w:hAnsi="Times New Roman"/>
            <w:spacing w:val="0"/>
            <w:w w:val="100"/>
            <w:position w:val="0"/>
            <w:sz w:val="18"/>
            <w:szCs w:val="18"/>
            <w:u w:color="000000" w:val="single"/>
          </w:rPr>
          <w:t>Lin</w:t>
        </w:r>
        <w:r>
          <w:rPr>
            <w:rFonts w:ascii="Times New Roman" w:cs="Times New Roman" w:eastAsia="Times New Roman" w:hAnsi="Times New Roman"/>
            <w:spacing w:val="-5"/>
            <w:w w:val="100"/>
            <w:position w:val="0"/>
            <w:sz w:val="18"/>
            <w:szCs w:val="18"/>
            <w:u w:color="000000" w:val="single"/>
          </w:rPr>
          <w:t>k</w:t>
        </w:r>
        <w:r>
          <w:rPr>
            <w:rFonts w:ascii="Times New Roman" w:cs="Times New Roman" w:eastAsia="Times New Roman" w:hAnsi="Times New Roman"/>
            <w:spacing w:val="-5"/>
            <w:w w:val="100"/>
            <w:position w:val="0"/>
            <w:sz w:val="18"/>
            <w:szCs w:val="18"/>
            <w:u w:color="000000" w:val="single"/>
          </w:rPr>
        </w:r>
        <w:r>
          <w:rPr>
            <w:rFonts w:ascii="Times New Roman" w:cs="Times New Roman" w:eastAsia="Times New Roman" w:hAnsi="Times New Roman"/>
            <w:spacing w:val="0"/>
            <w:w w:val="100"/>
            <w:position w:val="0"/>
            <w:sz w:val="18"/>
            <w:szCs w:val="18"/>
            <w:u w:color="000000" w:val="single"/>
          </w:rPr>
          <w:t>edin</w:t>
        </w:r>
        <w:r>
          <w:rPr>
            <w:rFonts w:ascii="Times New Roman" w:cs="Times New Roman" w:eastAsia="Times New Roman" w:hAnsi="Times New Roman"/>
            <w:spacing w:val="0"/>
            <w:w w:val="100"/>
            <w:position w:val="0"/>
            <w:sz w:val="18"/>
            <w:szCs w:val="18"/>
          </w:rPr>
          <w:t>     </w:t>
        </w:r>
        <w:r>
          <w:rPr>
            <w:rFonts w:ascii="Times New Roman" w:cs="Times New Roman" w:eastAsia="Times New Roman" w:hAnsi="Times New Roman"/>
            <w:spacing w:val="28"/>
            <w:w w:val="100"/>
            <w:position w:val="0"/>
            <w:sz w:val="18"/>
            <w:szCs w:val="18"/>
          </w:rPr>
          <w:t> </w:t>
        </w:r>
      </w:hyperlink>
      <w:hyperlink r:id="rId6">
        <w:r>
          <w:rPr>
            <w:rFonts w:ascii="Times New Roman" w:cs="Times New Roman" w:eastAsia="Times New Roman" w:hAnsi="Times New Roman"/>
            <w:spacing w:val="0"/>
            <w:w w:val="192"/>
            <w:position w:val="-3"/>
            <w:sz w:val="18"/>
            <w:szCs w:val="18"/>
          </w:rPr>
          <w:t>§</w:t>
        </w:r>
        <w:r>
          <w:rPr>
            <w:rFonts w:ascii="Times New Roman" w:cs="Times New Roman" w:eastAsia="Times New Roman" w:hAnsi="Times New Roman"/>
            <w:spacing w:val="-41"/>
            <w:w w:val="192"/>
            <w:position w:val="-3"/>
            <w:sz w:val="18"/>
            <w:szCs w:val="18"/>
          </w:rPr>
          <w:t> </w:t>
        </w:r>
        <w:r>
          <w:rPr>
            <w:rFonts w:ascii="Times New Roman" w:cs="Times New Roman" w:eastAsia="Times New Roman" w:hAnsi="Times New Roman"/>
            <w:spacing w:val="-70"/>
            <w:w w:val="192"/>
            <w:position w:val="0"/>
            <w:sz w:val="18"/>
            <w:szCs w:val="18"/>
          </w:rPr>
          <w:t> </w:t>
        </w:r>
        <w:r>
          <w:rPr>
            <w:rFonts w:ascii="Times New Roman" w:cs="Times New Roman" w:eastAsia="Times New Roman" w:hAnsi="Times New Roman"/>
            <w:spacing w:val="0"/>
            <w:w w:val="192"/>
            <w:position w:val="0"/>
            <w:sz w:val="18"/>
            <w:szCs w:val="18"/>
            <w:u w:color="000000" w:val="single"/>
          </w:rPr>
          <w:t>Git</w:t>
        </w:r>
        <w:r>
          <w:rPr>
            <w:rFonts w:ascii="Times New Roman" w:cs="Times New Roman" w:eastAsia="Times New Roman" w:hAnsi="Times New Roman"/>
            <w:spacing w:val="-5"/>
            <w:w w:val="192"/>
            <w:position w:val="0"/>
            <w:sz w:val="18"/>
            <w:szCs w:val="18"/>
            <w:u w:color="000000" w:val="single"/>
          </w:rPr>
          <w:t>h</w:t>
        </w:r>
        <w:r>
          <w:rPr>
            <w:rFonts w:ascii="Times New Roman" w:cs="Times New Roman" w:eastAsia="Times New Roman" w:hAnsi="Times New Roman"/>
            <w:spacing w:val="-5"/>
            <w:w w:val="192"/>
            <w:position w:val="0"/>
            <w:sz w:val="18"/>
            <w:szCs w:val="18"/>
            <w:u w:color="000000" w:val="single"/>
          </w:rPr>
        </w:r>
        <w:r>
          <w:rPr>
            <w:rFonts w:ascii="Times New Roman" w:cs="Times New Roman" w:eastAsia="Times New Roman" w:hAnsi="Times New Roman"/>
            <w:spacing w:val="0"/>
            <w:w w:val="113"/>
            <w:position w:val="0"/>
            <w:sz w:val="18"/>
            <w:szCs w:val="18"/>
            <w:u w:color="000000" w:val="single"/>
          </w:rPr>
          <w:t>ub</w:t>
        </w:r>
      </w:hyperlink>
      <w:r>
        <w:rPr>
          <w:rFonts w:ascii="Times New Roman" w:cs="Times New Roman" w:eastAsia="Times New Roman" w:hAnsi="Times New Roman"/>
          <w:spacing w:val="0"/>
          <w:w w:val="113"/>
          <w:position w:val="0"/>
          <w:sz w:val="18"/>
          <w:szCs w:val="18"/>
        </w:rPr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</w:r>
    </w:p>
    <w:p>
      <w:pPr>
        <w:rPr>
          <w:sz w:val="12"/>
          <w:szCs w:val="12"/>
        </w:rPr>
        <w:jc w:val="left"/>
        <w:spacing w:before="6" w:line="120" w:lineRule="exact"/>
      </w:pPr>
      <w:r>
        <w:rPr>
          <w:sz w:val="12"/>
          <w:szCs w:val="12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1180" w:val="left"/>
        </w:tabs>
        <w:jc w:val="left"/>
        <w:ind w:left="116"/>
      </w:pPr>
      <w:r>
        <w:rPr>
          <w:rFonts w:ascii="Times New Roman" w:cs="Times New Roman" w:eastAsia="Times New Roman" w:hAnsi="Times New Roman"/>
          <w:spacing w:val="-156"/>
          <w:w w:val="120"/>
          <w:sz w:val="24"/>
          <w:szCs w:val="24"/>
        </w:rPr>
        <w:t>E</w:t>
      </w:r>
      <w:r>
        <w:rPr>
          <w:rFonts w:ascii="Times New Roman" w:cs="Times New Roman" w:eastAsia="Times New Roman" w:hAnsi="Times New Roman"/>
          <w:spacing w:val="-156"/>
          <w:w w:val="168"/>
          <w:position w:val="6"/>
          <w:sz w:val="24"/>
          <w:szCs w:val="24"/>
        </w:rPr>
      </w:r>
      <w:r>
        <w:rPr>
          <w:rFonts w:ascii="Times New Roman" w:cs="Times New Roman" w:eastAsia="Times New Roman" w:hAnsi="Times New Roman"/>
          <w:spacing w:val="21"/>
          <w:w w:val="168"/>
          <w:position w:val="6"/>
          <w:sz w:val="24"/>
          <w:szCs w:val="24"/>
          <w:u w:color="000000" w:val="single"/>
        </w:rPr>
        <w:t>´</w:t>
      </w:r>
      <w:r>
        <w:rPr>
          <w:rFonts w:ascii="Times New Roman" w:cs="Times New Roman" w:eastAsia="Times New Roman" w:hAnsi="Times New Roman"/>
          <w:spacing w:val="21"/>
          <w:w w:val="168"/>
          <w:position w:val="6"/>
          <w:sz w:val="24"/>
          <w:szCs w:val="24"/>
          <w:u w:color="000000" w:val="single"/>
        </w:rPr>
      </w:r>
      <w:r>
        <w:rPr>
          <w:rFonts w:ascii="Times New Roman" w:cs="Times New Roman" w:eastAsia="Times New Roman" w:hAnsi="Times New Roman"/>
          <w:spacing w:val="0"/>
          <w:w w:val="121"/>
          <w:position w:val="0"/>
          <w:sz w:val="24"/>
          <w:szCs w:val="24"/>
          <w:u w:color="000000" w:val="single"/>
        </w:rPr>
        <w:t>x</w:t>
      </w:r>
      <w:r>
        <w:rPr>
          <w:rFonts w:ascii="Times New Roman" w:cs="Times New Roman" w:eastAsia="Times New Roman" w:hAnsi="Times New Roman"/>
          <w:spacing w:val="8"/>
          <w:w w:val="121"/>
          <w:position w:val="0"/>
          <w:sz w:val="24"/>
          <w:szCs w:val="24"/>
          <w:u w:color="000000" w:val="single"/>
        </w:rPr>
        <w:t>p</w:t>
      </w:r>
      <w:r>
        <w:rPr>
          <w:rFonts w:ascii="Times New Roman" w:cs="Times New Roman" w:eastAsia="Times New Roman" w:hAnsi="Times New Roman"/>
          <w:spacing w:val="8"/>
          <w:w w:val="121"/>
          <w:position w:val="0"/>
          <w:sz w:val="24"/>
          <w:szCs w:val="24"/>
          <w:u w:color="000000" w:val="single"/>
        </w:rPr>
      </w:r>
      <w:r>
        <w:rPr>
          <w:rFonts w:ascii="Times New Roman" w:cs="Times New Roman" w:eastAsia="Times New Roman" w:hAnsi="Times New Roman"/>
          <w:spacing w:val="0"/>
          <w:w w:val="118"/>
          <w:position w:val="0"/>
          <w:sz w:val="24"/>
          <w:szCs w:val="24"/>
          <w:u w:color="000000" w:val="single"/>
        </w:rPr>
        <w:t>eriences</w:t>
      </w:r>
      <w:r>
        <w:rPr>
          <w:rFonts w:ascii="Times New Roman" w:cs="Times New Roman" w:eastAsia="Times New Roman" w:hAnsi="Times New Roman"/>
          <w:spacing w:val="0"/>
          <w:w w:val="118"/>
          <w:position w:val="0"/>
          <w:sz w:val="24"/>
          <w:szCs w:val="24"/>
          <w:u w:color="000000" w:val="single"/>
        </w:rPr>
      </w:r>
      <w:r>
        <w:rPr>
          <w:rFonts w:ascii="Times New Roman" w:cs="Times New Roman" w:eastAsia="Times New Roman" w:hAnsi="Times New Roman"/>
          <w:spacing w:val="16"/>
          <w:w w:val="199"/>
          <w:position w:val="0"/>
          <w:sz w:val="24"/>
          <w:szCs w:val="24"/>
          <w:u w:color="000000" w:val="single"/>
        </w:rPr>
        <w:t> </w:t>
      </w:r>
      <w:r>
        <w:rPr>
          <w:rFonts w:ascii="Times New Roman" w:cs="Times New Roman" w:eastAsia="Times New Roman" w:hAnsi="Times New Roman"/>
          <w:spacing w:val="16"/>
          <w:w w:val="199"/>
          <w:position w:val="0"/>
          <w:sz w:val="24"/>
          <w:szCs w:val="24"/>
          <w:u w:color="000000" w:val="single"/>
        </w:rPr>
      </w:r>
      <w:r>
        <w:rPr>
          <w:rFonts w:ascii="Times New Roman" w:cs="Times New Roman" w:eastAsia="Times New Roman" w:hAnsi="Times New Roman"/>
          <w:spacing w:val="0"/>
          <w:w w:val="116"/>
          <w:position w:val="0"/>
          <w:sz w:val="24"/>
          <w:szCs w:val="24"/>
          <w:u w:color="000000" w:val="single"/>
        </w:rPr>
        <w:t>professionnelles</w:t>
      </w:r>
      <w:r>
        <w:rPr>
          <w:rFonts w:ascii="Times New Roman" w:cs="Times New Roman" w:eastAsia="Times New Roman" w:hAnsi="Times New Roman"/>
          <w:spacing w:val="0"/>
          <w:w w:val="116"/>
          <w:position w:val="0"/>
          <w:sz w:val="24"/>
          <w:szCs w:val="24"/>
          <w:u w:color="000000" w:val="single"/>
        </w:rPr>
      </w:r>
      <w:r>
        <w:rPr>
          <w:rFonts w:ascii="Times New Roman" w:cs="Times New Roman" w:eastAsia="Times New Roman" w:hAnsi="Times New Roman"/>
          <w:spacing w:val="0"/>
          <w:w w:val="199"/>
          <w:position w:val="0"/>
          <w:sz w:val="24"/>
          <w:szCs w:val="24"/>
          <w:u w:color="000000" w:val="single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4"/>
          <w:szCs w:val="24"/>
          <w:u w:color="000000" w:val="single"/>
        </w:rPr>
        <w:tab/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4"/>
          <w:szCs w:val="24"/>
          <w:u w:color="000000" w:val="single"/>
        </w:rPr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18"/>
          <w:szCs w:val="18"/>
        </w:rPr>
        <w:jc w:val="left"/>
        <w:spacing w:before="78"/>
        <w:ind w:left="116"/>
      </w:pPr>
      <w:r>
        <w:rPr>
          <w:rFonts w:ascii="Times New Roman" w:cs="Times New Roman" w:eastAsia="Times New Roman" w:hAnsi="Times New Roman"/>
          <w:spacing w:val="0"/>
          <w:w w:val="124"/>
          <w:sz w:val="20"/>
          <w:szCs w:val="20"/>
        </w:rPr>
        <w:t>GE</w:t>
      </w:r>
      <w:r>
        <w:rPr>
          <w:rFonts w:ascii="Times New Roman" w:cs="Times New Roman" w:eastAsia="Times New Roman" w:hAnsi="Times New Roman"/>
          <w:spacing w:val="14"/>
          <w:w w:val="124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24"/>
          <w:sz w:val="20"/>
          <w:szCs w:val="20"/>
        </w:rPr>
        <w:t>HealthCare</w:t>
      </w:r>
      <w:r>
        <w:rPr>
          <w:rFonts w:ascii="Times New Roman" w:cs="Times New Roman" w:eastAsia="Times New Roman" w:hAnsi="Times New Roman"/>
          <w:spacing w:val="0"/>
          <w:w w:val="124"/>
          <w:sz w:val="20"/>
          <w:szCs w:val="20"/>
        </w:rPr>
        <w:t>                                                                                                                     </w:t>
      </w:r>
      <w:r>
        <w:rPr>
          <w:rFonts w:ascii="Times New Roman" w:cs="Times New Roman" w:eastAsia="Times New Roman" w:hAnsi="Times New Roman"/>
          <w:spacing w:val="7"/>
          <w:w w:val="124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24"/>
          <w:sz w:val="18"/>
          <w:szCs w:val="18"/>
        </w:rPr>
        <w:t>Mar.</w:t>
      </w:r>
      <w:r>
        <w:rPr>
          <w:rFonts w:ascii="Times New Roman" w:cs="Times New Roman" w:eastAsia="Times New Roman" w:hAnsi="Times New Roman"/>
          <w:spacing w:val="0"/>
          <w:w w:val="124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4"/>
          <w:w w:val="124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4"/>
          <w:sz w:val="18"/>
          <w:szCs w:val="18"/>
        </w:rPr>
        <w:t>2026</w:t>
      </w:r>
      <w:r>
        <w:rPr>
          <w:rFonts w:ascii="Times New Roman" w:cs="Times New Roman" w:eastAsia="Times New Roman" w:hAnsi="Times New Roman"/>
          <w:spacing w:val="-10"/>
          <w:w w:val="124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18"/>
          <w:szCs w:val="18"/>
        </w:rPr>
        <w:t>–</w:t>
      </w:r>
      <w:r>
        <w:rPr>
          <w:rFonts w:ascii="Times New Roman" w:cs="Times New Roman" w:eastAsia="Times New Roman" w:hAnsi="Times New Roman"/>
          <w:spacing w:val="41"/>
          <w:w w:val="10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3"/>
          <w:sz w:val="18"/>
          <w:szCs w:val="18"/>
        </w:rPr>
        <w:t>Sept.</w:t>
      </w:r>
      <w:r>
        <w:rPr>
          <w:rFonts w:ascii="Times New Roman" w:cs="Times New Roman" w:eastAsia="Times New Roman" w:hAnsi="Times New Roman"/>
          <w:spacing w:val="0"/>
          <w:w w:val="123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10"/>
          <w:w w:val="123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3"/>
          <w:sz w:val="18"/>
          <w:szCs w:val="18"/>
        </w:rPr>
        <w:t>2026</w:t>
      </w:r>
      <w:r>
        <w:rPr>
          <w:rFonts w:ascii="Times New Roman" w:cs="Times New Roman" w:eastAsia="Times New Roman" w:hAnsi="Times New Roman"/>
          <w:spacing w:val="0"/>
          <w:w w:val="100"/>
          <w:sz w:val="18"/>
          <w:szCs w:val="18"/>
        </w:rPr>
      </w:r>
    </w:p>
    <w:p>
      <w:pPr>
        <w:rPr>
          <w:rFonts w:ascii="Century" w:cs="Century" w:eastAsia="Century" w:hAnsi="Century"/>
          <w:sz w:val="18"/>
          <w:szCs w:val="18"/>
        </w:rPr>
        <w:jc w:val="left"/>
        <w:spacing w:before="18"/>
        <w:ind w:left="116"/>
      </w:pPr>
      <w:r>
        <w:rPr>
          <w:rFonts w:ascii="Century" w:cs="Century" w:eastAsia="Century" w:hAnsi="Century"/>
          <w:w w:val="92"/>
          <w:sz w:val="18"/>
          <w:szCs w:val="18"/>
        </w:rPr>
        <w:t>In</w:t>
      </w:r>
      <w:r>
        <w:rPr>
          <w:rFonts w:ascii="Century" w:cs="Century" w:eastAsia="Century" w:hAnsi="Century"/>
          <w:spacing w:val="-4"/>
          <w:w w:val="92"/>
          <w:sz w:val="18"/>
          <w:szCs w:val="18"/>
        </w:rPr>
        <w:t>g</w:t>
      </w:r>
      <w:r>
        <w:rPr>
          <w:rFonts w:ascii="Century" w:cs="Century" w:eastAsia="Century" w:hAnsi="Century"/>
          <w:spacing w:val="-89"/>
          <w:w w:val="156"/>
          <w:sz w:val="18"/>
          <w:szCs w:val="18"/>
        </w:rPr>
        <w:t>´</w:t>
      </w:r>
      <w:r>
        <w:rPr>
          <w:rFonts w:ascii="Century" w:cs="Century" w:eastAsia="Century" w:hAnsi="Century"/>
          <w:spacing w:val="0"/>
          <w:w w:val="94"/>
          <w:sz w:val="18"/>
          <w:szCs w:val="18"/>
        </w:rPr>
        <w:t>enieur</w:t>
      </w:r>
      <w:r>
        <w:rPr>
          <w:rFonts w:ascii="Century" w:cs="Century" w:eastAsia="Century" w:hAnsi="Century"/>
          <w:spacing w:val="17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93"/>
          <w:sz w:val="18"/>
          <w:szCs w:val="18"/>
        </w:rPr>
        <w:t>Informa</w:t>
      </w:r>
      <w:r>
        <w:rPr>
          <w:rFonts w:ascii="Century" w:cs="Century" w:eastAsia="Century" w:hAnsi="Century"/>
          <w:spacing w:val="1"/>
          <w:w w:val="93"/>
          <w:sz w:val="18"/>
          <w:szCs w:val="18"/>
        </w:rPr>
        <w:t>t</w:t>
      </w:r>
      <w:r>
        <w:rPr>
          <w:rFonts w:ascii="Century" w:cs="Century" w:eastAsia="Century" w:hAnsi="Century"/>
          <w:spacing w:val="0"/>
          <w:w w:val="93"/>
          <w:sz w:val="18"/>
          <w:szCs w:val="18"/>
        </w:rPr>
        <w:t>i</w:t>
      </w:r>
      <w:r>
        <w:rPr>
          <w:rFonts w:ascii="Century" w:cs="Century" w:eastAsia="Century" w:hAnsi="Century"/>
          <w:spacing w:val="0"/>
          <w:w w:val="93"/>
          <w:sz w:val="18"/>
          <w:szCs w:val="18"/>
        </w:rPr>
        <w:t>que</w:t>
      </w:r>
      <w:r>
        <w:rPr>
          <w:rFonts w:ascii="Century" w:cs="Century" w:eastAsia="Century" w:hAnsi="Century"/>
          <w:spacing w:val="26"/>
          <w:w w:val="93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-</w:t>
      </w:r>
      <w:r>
        <w:rPr>
          <w:rFonts w:ascii="Century" w:cs="Century" w:eastAsia="Century" w:hAnsi="Century"/>
          <w:spacing w:val="21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91"/>
          <w:sz w:val="18"/>
          <w:szCs w:val="18"/>
        </w:rPr>
        <w:t>Stage</w:t>
      </w:r>
      <w:r>
        <w:rPr>
          <w:rFonts w:ascii="Century" w:cs="Century" w:eastAsia="Century" w:hAnsi="Century"/>
          <w:spacing w:val="20"/>
          <w:w w:val="91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de</w:t>
      </w:r>
      <w:r>
        <w:rPr>
          <w:rFonts w:ascii="Century" w:cs="Century" w:eastAsia="Century" w:hAnsi="Century"/>
          <w:spacing w:val="1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fin</w:t>
      </w:r>
      <w:r>
        <w:rPr>
          <w:rFonts w:ascii="Century" w:cs="Century" w:eastAsia="Century" w:hAnsi="Century"/>
          <w:spacing w:val="-4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107"/>
          <w:sz w:val="18"/>
          <w:szCs w:val="18"/>
        </w:rPr>
        <w:t>d</w:t>
      </w:r>
      <w:r>
        <w:rPr>
          <w:rFonts w:ascii="Century" w:cs="Century" w:eastAsia="Century" w:hAnsi="Century"/>
          <w:spacing w:val="-4"/>
          <w:w w:val="107"/>
          <w:sz w:val="18"/>
          <w:szCs w:val="18"/>
        </w:rPr>
        <w:t>’</w:t>
      </w:r>
      <w:r>
        <w:rPr>
          <w:rFonts w:ascii="Century" w:cs="Century" w:eastAsia="Century" w:hAnsi="Century"/>
          <w:spacing w:val="-89"/>
          <w:w w:val="156"/>
          <w:sz w:val="18"/>
          <w:szCs w:val="18"/>
        </w:rPr>
        <w:t>´</w:t>
      </w:r>
      <w:r>
        <w:rPr>
          <w:rFonts w:ascii="Century" w:cs="Century" w:eastAsia="Century" w:hAnsi="Century"/>
          <w:spacing w:val="0"/>
          <w:w w:val="91"/>
          <w:sz w:val="18"/>
          <w:szCs w:val="18"/>
        </w:rPr>
        <w:t>etudes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                                                                                                                            </w:t>
      </w:r>
      <w:r>
        <w:rPr>
          <w:rFonts w:ascii="Century" w:cs="Century" w:eastAsia="Century" w:hAnsi="Century"/>
          <w:spacing w:val="24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Paris,</w:t>
      </w:r>
      <w:r>
        <w:rPr>
          <w:rFonts w:ascii="Century" w:cs="Century" w:eastAsia="Century" w:hAnsi="Century"/>
          <w:spacing w:val="7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-14"/>
          <w:w w:val="100"/>
          <w:sz w:val="18"/>
          <w:szCs w:val="18"/>
        </w:rPr>
        <w:t>F</w:t>
      </w:r>
      <w:r>
        <w:rPr>
          <w:rFonts w:ascii="Century" w:cs="Century" w:eastAsia="Century" w:hAnsi="Century"/>
          <w:spacing w:val="-9"/>
          <w:w w:val="100"/>
          <w:sz w:val="18"/>
          <w:szCs w:val="18"/>
        </w:rPr>
        <w:t>r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an</w:t>
      </w:r>
      <w:r>
        <w:rPr>
          <w:rFonts w:ascii="Century" w:cs="Century" w:eastAsia="Century" w:hAnsi="Century"/>
          <w:spacing w:val="-9"/>
          <w:w w:val="100"/>
          <w:sz w:val="18"/>
          <w:szCs w:val="18"/>
        </w:rPr>
        <w:t>c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e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</w:r>
    </w:p>
    <w:p>
      <w:pPr>
        <w:rPr>
          <w:rFonts w:ascii="Times New Roman" w:cs="Times New Roman" w:eastAsia="Times New Roman" w:hAnsi="Times New Roman"/>
          <w:sz w:val="18"/>
          <w:szCs w:val="18"/>
        </w:rPr>
        <w:jc w:val="left"/>
        <w:spacing w:before="29"/>
        <w:ind w:left="381"/>
      </w:pPr>
      <w:r>
        <w:rPr>
          <w:rFonts w:ascii="Times New Roman" w:cs="Times New Roman" w:eastAsia="Times New Roman" w:hAnsi="Times New Roman"/>
          <w:spacing w:val="0"/>
          <w:w w:val="209"/>
          <w:position w:val="3"/>
          <w:sz w:val="10"/>
          <w:szCs w:val="10"/>
        </w:rPr>
        <w:t>•</w:t>
      </w:r>
      <w:r>
        <w:rPr>
          <w:rFonts w:ascii="Times New Roman" w:cs="Times New Roman" w:eastAsia="Times New Roman" w:hAnsi="Times New Roman"/>
          <w:spacing w:val="48"/>
          <w:w w:val="209"/>
          <w:position w:val="3"/>
          <w:sz w:val="10"/>
          <w:szCs w:val="10"/>
        </w:rPr>
        <w:t> </w:t>
      </w:r>
      <w:r>
        <w:rPr>
          <w:rFonts w:ascii="Times New Roman" w:cs="Times New Roman" w:eastAsia="Times New Roman" w:hAnsi="Times New Roman"/>
          <w:spacing w:val="0"/>
          <w:w w:val="109"/>
          <w:position w:val="0"/>
          <w:sz w:val="18"/>
          <w:szCs w:val="18"/>
        </w:rPr>
        <w:t>Imp</w:t>
      </w:r>
      <w:r>
        <w:rPr>
          <w:rFonts w:ascii="Times New Roman" w:cs="Times New Roman" w:eastAsia="Times New Roman" w:hAnsi="Times New Roman"/>
          <w:spacing w:val="-4"/>
          <w:w w:val="109"/>
          <w:position w:val="0"/>
          <w:sz w:val="18"/>
          <w:szCs w:val="18"/>
        </w:rPr>
        <w:t>l</w:t>
      </w:r>
      <w:r>
        <w:rPr>
          <w:rFonts w:ascii="Times New Roman" w:cs="Times New Roman" w:eastAsia="Times New Roman" w:hAnsi="Times New Roman"/>
          <w:spacing w:val="-87"/>
          <w:w w:val="153"/>
          <w:position w:val="0"/>
          <w:sz w:val="18"/>
          <w:szCs w:val="18"/>
        </w:rPr>
        <w:t>´</w:t>
      </w:r>
      <w:r>
        <w:rPr>
          <w:rFonts w:ascii="Times New Roman" w:cs="Times New Roman" w:eastAsia="Times New Roman" w:hAnsi="Times New Roman"/>
          <w:spacing w:val="0"/>
          <w:w w:val="107"/>
          <w:position w:val="0"/>
          <w:sz w:val="18"/>
          <w:szCs w:val="18"/>
        </w:rPr>
        <w:t>eme</w:t>
      </w:r>
      <w:r>
        <w:rPr>
          <w:rFonts w:ascii="Times New Roman" w:cs="Times New Roman" w:eastAsia="Times New Roman" w:hAnsi="Times New Roman"/>
          <w:spacing w:val="-5"/>
          <w:w w:val="107"/>
          <w:position w:val="0"/>
          <w:sz w:val="18"/>
          <w:szCs w:val="18"/>
        </w:rPr>
        <w:t>n</w:t>
      </w:r>
      <w:r>
        <w:rPr>
          <w:rFonts w:ascii="Times New Roman" w:cs="Times New Roman" w:eastAsia="Times New Roman" w:hAnsi="Times New Roman"/>
          <w:spacing w:val="0"/>
          <w:w w:val="117"/>
          <w:position w:val="0"/>
          <w:sz w:val="18"/>
          <w:szCs w:val="18"/>
        </w:rPr>
        <w:t>tation</w:t>
      </w:r>
      <w:r>
        <w:rPr>
          <w:rFonts w:ascii="Times New Roman" w:cs="Times New Roman" w:eastAsia="Times New Roman" w:hAnsi="Times New Roman"/>
          <w:spacing w:val="17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du</w:t>
      </w:r>
      <w:r>
        <w:rPr>
          <w:rFonts w:ascii="Times New Roman" w:cs="Times New Roman" w:eastAsia="Times New Roman" w:hAnsi="Times New Roman"/>
          <w:spacing w:val="4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9"/>
          <w:position w:val="0"/>
          <w:sz w:val="18"/>
          <w:szCs w:val="18"/>
        </w:rPr>
        <w:t>ba</w:t>
      </w:r>
      <w:r>
        <w:rPr>
          <w:rFonts w:ascii="Times New Roman" w:cs="Times New Roman" w:eastAsia="Times New Roman" w:hAnsi="Times New Roman"/>
          <w:spacing w:val="-5"/>
          <w:w w:val="109"/>
          <w:position w:val="0"/>
          <w:sz w:val="18"/>
          <w:szCs w:val="18"/>
        </w:rPr>
        <w:t>c</w:t>
      </w:r>
      <w:r>
        <w:rPr>
          <w:rFonts w:ascii="Times New Roman" w:cs="Times New Roman" w:eastAsia="Times New Roman" w:hAnsi="Times New Roman"/>
          <w:spacing w:val="-5"/>
          <w:w w:val="109"/>
          <w:position w:val="0"/>
          <w:sz w:val="18"/>
          <w:szCs w:val="18"/>
        </w:rPr>
        <w:t>k</w:t>
      </w:r>
      <w:r>
        <w:rPr>
          <w:rFonts w:ascii="Times New Roman" w:cs="Times New Roman" w:eastAsia="Times New Roman" w:hAnsi="Times New Roman"/>
          <w:spacing w:val="0"/>
          <w:w w:val="109"/>
          <w:position w:val="0"/>
          <w:sz w:val="18"/>
          <w:szCs w:val="18"/>
        </w:rPr>
        <w:t>end</w:t>
      </w:r>
      <w:r>
        <w:rPr>
          <w:rFonts w:ascii="Times New Roman" w:cs="Times New Roman" w:eastAsia="Times New Roman" w:hAnsi="Times New Roman"/>
          <w:spacing w:val="17"/>
          <w:w w:val="109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d’un</w:t>
      </w:r>
      <w:r>
        <w:rPr>
          <w:rFonts w:ascii="Times New Roman" w:cs="Times New Roman" w:eastAsia="Times New Roman" w:hAnsi="Times New Roman"/>
          <w:spacing w:val="43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POC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21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d’un</w:t>
      </w:r>
      <w:r>
        <w:rPr>
          <w:rFonts w:ascii="Times New Roman" w:cs="Times New Roman" w:eastAsia="Times New Roman" w:hAnsi="Times New Roman"/>
          <w:spacing w:val="43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service</w:t>
      </w:r>
      <w:r>
        <w:rPr>
          <w:rFonts w:ascii="Times New Roman" w:cs="Times New Roman" w:eastAsia="Times New Roman" w:hAnsi="Times New Roman"/>
          <w:spacing w:val="42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d’analyse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21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du</w:t>
      </w:r>
      <w:r>
        <w:rPr>
          <w:rFonts w:ascii="Times New Roman" w:cs="Times New Roman" w:eastAsia="Times New Roman" w:hAnsi="Times New Roman"/>
          <w:spacing w:val="4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-5"/>
          <w:w w:val="100"/>
          <w:position w:val="0"/>
          <w:sz w:val="18"/>
          <w:szCs w:val="18"/>
        </w:rPr>
        <w:t>w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orkfl</w:t>
      </w:r>
      <w:r>
        <w:rPr>
          <w:rFonts w:ascii="Times New Roman" w:cs="Times New Roman" w:eastAsia="Times New Roman" w:hAnsi="Times New Roman"/>
          <w:spacing w:val="-5"/>
          <w:w w:val="100"/>
          <w:position w:val="0"/>
          <w:sz w:val="18"/>
          <w:szCs w:val="18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w</w:t>
      </w:r>
      <w:r>
        <w:rPr>
          <w:rFonts w:ascii="Times New Roman" w:cs="Times New Roman" w:eastAsia="Times New Roman" w:hAnsi="Times New Roman"/>
          <w:spacing w:val="35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10"/>
          <w:position w:val="0"/>
          <w:sz w:val="18"/>
          <w:szCs w:val="18"/>
        </w:rPr>
        <w:t>radio</w:t>
      </w:r>
      <w:r>
        <w:rPr>
          <w:rFonts w:ascii="Times New Roman" w:cs="Times New Roman" w:eastAsia="Times New Roman" w:hAnsi="Times New Roman"/>
          <w:spacing w:val="0"/>
          <w:w w:val="105"/>
          <w:position w:val="0"/>
          <w:sz w:val="18"/>
          <w:szCs w:val="18"/>
        </w:rPr>
        <w:t>logique.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</w:r>
    </w:p>
    <w:p>
      <w:pPr>
        <w:rPr>
          <w:rFonts w:ascii="Times New Roman" w:cs="Times New Roman" w:eastAsia="Times New Roman" w:hAnsi="Times New Roman"/>
          <w:sz w:val="18"/>
          <w:szCs w:val="18"/>
        </w:rPr>
        <w:jc w:val="left"/>
        <w:spacing w:before="52"/>
        <w:ind w:left="381"/>
      </w:pPr>
      <w:r>
        <w:rPr>
          <w:rFonts w:ascii="Times New Roman" w:cs="Times New Roman" w:eastAsia="Times New Roman" w:hAnsi="Times New Roman"/>
          <w:spacing w:val="0"/>
          <w:w w:val="209"/>
          <w:position w:val="2"/>
          <w:sz w:val="10"/>
          <w:szCs w:val="10"/>
        </w:rPr>
        <w:t>•</w:t>
      </w:r>
      <w:r>
        <w:rPr>
          <w:rFonts w:ascii="Times New Roman" w:cs="Times New Roman" w:eastAsia="Times New Roman" w:hAnsi="Times New Roman"/>
          <w:spacing w:val="48"/>
          <w:w w:val="209"/>
          <w:position w:val="2"/>
          <w:sz w:val="10"/>
          <w:szCs w:val="10"/>
        </w:rPr>
        <w:t> </w:t>
      </w:r>
      <w:r>
        <w:rPr>
          <w:rFonts w:ascii="Times New Roman" w:cs="Times New Roman" w:eastAsia="Times New Roman" w:hAnsi="Times New Roman"/>
          <w:spacing w:val="-5"/>
          <w:w w:val="108"/>
          <w:position w:val="0"/>
          <w:sz w:val="18"/>
          <w:szCs w:val="18"/>
        </w:rPr>
        <w:t>D</w:t>
      </w:r>
      <w:r>
        <w:rPr>
          <w:rFonts w:ascii="Times New Roman" w:cs="Times New Roman" w:eastAsia="Times New Roman" w:hAnsi="Times New Roman"/>
          <w:spacing w:val="-87"/>
          <w:w w:val="153"/>
          <w:position w:val="0"/>
          <w:sz w:val="18"/>
          <w:szCs w:val="18"/>
        </w:rPr>
        <w:t>´</w:t>
      </w:r>
      <w:r>
        <w:rPr>
          <w:rFonts w:ascii="Times New Roman" w:cs="Times New Roman" w:eastAsia="Times New Roman" w:hAnsi="Times New Roman"/>
          <w:spacing w:val="0"/>
          <w:w w:val="105"/>
          <w:position w:val="0"/>
          <w:sz w:val="18"/>
          <w:szCs w:val="18"/>
        </w:rPr>
        <w:t>e</w:t>
      </w:r>
      <w:r>
        <w:rPr>
          <w:rFonts w:ascii="Times New Roman" w:cs="Times New Roman" w:eastAsia="Times New Roman" w:hAnsi="Times New Roman"/>
          <w:spacing w:val="-5"/>
          <w:w w:val="105"/>
          <w:position w:val="0"/>
          <w:sz w:val="18"/>
          <w:szCs w:val="18"/>
        </w:rPr>
        <w:t>v</w:t>
      </w:r>
      <w:r>
        <w:rPr>
          <w:rFonts w:ascii="Times New Roman" w:cs="Times New Roman" w:eastAsia="Times New Roman" w:hAnsi="Times New Roman"/>
          <w:spacing w:val="0"/>
          <w:w w:val="107"/>
          <w:position w:val="0"/>
          <w:sz w:val="18"/>
          <w:szCs w:val="18"/>
        </w:rPr>
        <w:t>elop</w:t>
      </w:r>
      <w:r>
        <w:rPr>
          <w:rFonts w:ascii="Times New Roman" w:cs="Times New Roman" w:eastAsia="Times New Roman" w:hAnsi="Times New Roman"/>
          <w:spacing w:val="6"/>
          <w:w w:val="107"/>
          <w:position w:val="0"/>
          <w:sz w:val="18"/>
          <w:szCs w:val="18"/>
        </w:rPr>
        <w:t>p</w:t>
      </w:r>
      <w:r>
        <w:rPr>
          <w:rFonts w:ascii="Times New Roman" w:cs="Times New Roman" w:eastAsia="Times New Roman" w:hAnsi="Times New Roman"/>
          <w:spacing w:val="0"/>
          <w:w w:val="107"/>
          <w:position w:val="0"/>
          <w:sz w:val="18"/>
          <w:szCs w:val="18"/>
        </w:rPr>
        <w:t>eme</w:t>
      </w:r>
      <w:r>
        <w:rPr>
          <w:rFonts w:ascii="Times New Roman" w:cs="Times New Roman" w:eastAsia="Times New Roman" w:hAnsi="Times New Roman"/>
          <w:spacing w:val="-5"/>
          <w:w w:val="107"/>
          <w:position w:val="0"/>
          <w:sz w:val="18"/>
          <w:szCs w:val="18"/>
        </w:rPr>
        <w:t>n</w:t>
      </w:r>
      <w:r>
        <w:rPr>
          <w:rFonts w:ascii="Times New Roman" w:cs="Times New Roman" w:eastAsia="Times New Roman" w:hAnsi="Times New Roman"/>
          <w:spacing w:val="0"/>
          <w:w w:val="143"/>
          <w:position w:val="0"/>
          <w:sz w:val="18"/>
          <w:szCs w:val="18"/>
        </w:rPr>
        <w:t>t</w:t>
      </w:r>
      <w:r>
        <w:rPr>
          <w:rFonts w:ascii="Times New Roman" w:cs="Times New Roman" w:eastAsia="Times New Roman" w:hAnsi="Times New Roman"/>
          <w:spacing w:val="17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d’un</w:t>
      </w:r>
      <w:r>
        <w:rPr>
          <w:rFonts w:ascii="Times New Roman" w:cs="Times New Roman" w:eastAsia="Times New Roman" w:hAnsi="Times New Roman"/>
          <w:spacing w:val="43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6"/>
          <w:position w:val="0"/>
          <w:sz w:val="18"/>
          <w:szCs w:val="18"/>
        </w:rPr>
        <w:t>m</w:t>
      </w:r>
      <w:r>
        <w:rPr>
          <w:rFonts w:ascii="Times New Roman" w:cs="Times New Roman" w:eastAsia="Times New Roman" w:hAnsi="Times New Roman"/>
          <w:spacing w:val="5"/>
          <w:w w:val="106"/>
          <w:position w:val="0"/>
          <w:sz w:val="18"/>
          <w:szCs w:val="18"/>
        </w:rPr>
        <w:t>o</w:t>
      </w:r>
      <w:r>
        <w:rPr>
          <w:rFonts w:ascii="Times New Roman" w:cs="Times New Roman" w:eastAsia="Times New Roman" w:hAnsi="Times New Roman"/>
          <w:spacing w:val="-5"/>
          <w:w w:val="113"/>
          <w:position w:val="0"/>
          <w:sz w:val="18"/>
          <w:szCs w:val="18"/>
        </w:rPr>
        <w:t>d</w:t>
      </w:r>
      <w:r>
        <w:rPr>
          <w:rFonts w:ascii="Times New Roman" w:cs="Times New Roman" w:eastAsia="Times New Roman" w:hAnsi="Times New Roman"/>
          <w:spacing w:val="-87"/>
          <w:w w:val="153"/>
          <w:position w:val="0"/>
          <w:sz w:val="18"/>
          <w:szCs w:val="18"/>
        </w:rPr>
        <w:t>`</w:t>
      </w:r>
      <w:r>
        <w:rPr>
          <w:rFonts w:ascii="Times New Roman" w:cs="Times New Roman" w:eastAsia="Times New Roman" w:hAnsi="Times New Roman"/>
          <w:spacing w:val="0"/>
          <w:w w:val="102"/>
          <w:position w:val="0"/>
          <w:sz w:val="18"/>
          <w:szCs w:val="18"/>
        </w:rPr>
        <w:t>ele</w:t>
      </w:r>
      <w:r>
        <w:rPr>
          <w:rFonts w:ascii="Times New Roman" w:cs="Times New Roman" w:eastAsia="Times New Roman" w:hAnsi="Times New Roman"/>
          <w:spacing w:val="17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9"/>
          <w:position w:val="0"/>
          <w:sz w:val="18"/>
          <w:szCs w:val="18"/>
        </w:rPr>
        <w:t>visa</w:t>
      </w:r>
      <w:r>
        <w:rPr>
          <w:rFonts w:ascii="Times New Roman" w:cs="Times New Roman" w:eastAsia="Times New Roman" w:hAnsi="Times New Roman"/>
          <w:spacing w:val="-5"/>
          <w:w w:val="109"/>
          <w:position w:val="0"/>
          <w:sz w:val="18"/>
          <w:szCs w:val="18"/>
        </w:rPr>
        <w:t>n</w:t>
      </w:r>
      <w:r>
        <w:rPr>
          <w:rFonts w:ascii="Times New Roman" w:cs="Times New Roman" w:eastAsia="Times New Roman" w:hAnsi="Times New Roman"/>
          <w:spacing w:val="0"/>
          <w:w w:val="143"/>
          <w:position w:val="0"/>
          <w:sz w:val="18"/>
          <w:szCs w:val="18"/>
        </w:rPr>
        <w:t>t</w:t>
      </w:r>
      <w:r>
        <w:rPr>
          <w:rFonts w:ascii="Times New Roman" w:cs="Times New Roman" w:eastAsia="Times New Roman" w:hAnsi="Times New Roman"/>
          <w:spacing w:val="17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-92"/>
          <w:w w:val="115"/>
          <w:position w:val="0"/>
          <w:sz w:val="18"/>
          <w:szCs w:val="18"/>
        </w:rPr>
        <w:t>a</w:t>
      </w:r>
      <w:r>
        <w:rPr>
          <w:rFonts w:ascii="Times New Roman" w:cs="Times New Roman" w:eastAsia="Times New Roman" w:hAnsi="Times New Roman"/>
          <w:spacing w:val="0"/>
          <w:w w:val="153"/>
          <w:position w:val="0"/>
          <w:sz w:val="18"/>
          <w:szCs w:val="18"/>
        </w:rPr>
        <w:t>`</w:t>
      </w:r>
      <w:r>
        <w:rPr>
          <w:rFonts w:ascii="Times New Roman" w:cs="Times New Roman" w:eastAsia="Times New Roman" w:hAnsi="Times New Roman"/>
          <w:spacing w:val="16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11"/>
          <w:position w:val="0"/>
          <w:sz w:val="18"/>
          <w:szCs w:val="18"/>
        </w:rPr>
        <w:t>a</w:t>
      </w:r>
      <w:r>
        <w:rPr>
          <w:rFonts w:ascii="Times New Roman" w:cs="Times New Roman" w:eastAsia="Times New Roman" w:hAnsi="Times New Roman"/>
          <w:spacing w:val="-5"/>
          <w:w w:val="111"/>
          <w:position w:val="0"/>
          <w:sz w:val="18"/>
          <w:szCs w:val="18"/>
        </w:rPr>
        <w:t>m</w:t>
      </w:r>
      <w:r>
        <w:rPr>
          <w:rFonts w:ascii="Times New Roman" w:cs="Times New Roman" w:eastAsia="Times New Roman" w:hAnsi="Times New Roman"/>
          <w:spacing w:val="-87"/>
          <w:w w:val="153"/>
          <w:position w:val="0"/>
          <w:sz w:val="18"/>
          <w:szCs w:val="18"/>
        </w:rPr>
        <w:t>´</w:t>
      </w:r>
      <w:r>
        <w:rPr>
          <w:rFonts w:ascii="Times New Roman" w:cs="Times New Roman" w:eastAsia="Times New Roman" w:hAnsi="Times New Roman"/>
          <w:spacing w:val="0"/>
          <w:w w:val="107"/>
          <w:position w:val="0"/>
          <w:sz w:val="18"/>
          <w:szCs w:val="18"/>
        </w:rPr>
        <w:t>eliorer</w:t>
      </w:r>
      <w:r>
        <w:rPr>
          <w:rFonts w:ascii="Times New Roman" w:cs="Times New Roman" w:eastAsia="Times New Roman" w:hAnsi="Times New Roman"/>
          <w:spacing w:val="17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la</w:t>
      </w:r>
      <w:r>
        <w:rPr>
          <w:rFonts w:ascii="Times New Roman" w:cs="Times New Roman" w:eastAsia="Times New Roman" w:hAnsi="Times New Roman"/>
          <w:spacing w:val="3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-5"/>
          <w:w w:val="102"/>
          <w:position w:val="0"/>
          <w:sz w:val="18"/>
          <w:szCs w:val="18"/>
        </w:rPr>
        <w:t>g</w:t>
      </w:r>
      <w:r>
        <w:rPr>
          <w:rFonts w:ascii="Times New Roman" w:cs="Times New Roman" w:eastAsia="Times New Roman" w:hAnsi="Times New Roman"/>
          <w:spacing w:val="-87"/>
          <w:w w:val="153"/>
          <w:position w:val="0"/>
          <w:sz w:val="18"/>
          <w:szCs w:val="18"/>
        </w:rPr>
        <w:t>´</w:t>
      </w:r>
      <w:r>
        <w:rPr>
          <w:rFonts w:ascii="Times New Roman" w:cs="Times New Roman" w:eastAsia="Times New Roman" w:hAnsi="Times New Roman"/>
          <w:spacing w:val="0"/>
          <w:w w:val="108"/>
          <w:position w:val="0"/>
          <w:sz w:val="18"/>
          <w:szCs w:val="18"/>
        </w:rPr>
        <w:t>e</w:t>
      </w:r>
      <w:r>
        <w:rPr>
          <w:rFonts w:ascii="Times New Roman" w:cs="Times New Roman" w:eastAsia="Times New Roman" w:hAnsi="Times New Roman"/>
          <w:spacing w:val="-5"/>
          <w:w w:val="108"/>
          <w:position w:val="0"/>
          <w:sz w:val="18"/>
          <w:szCs w:val="18"/>
        </w:rPr>
        <w:t>n</w:t>
      </w:r>
      <w:r>
        <w:rPr>
          <w:rFonts w:ascii="Times New Roman" w:cs="Times New Roman" w:eastAsia="Times New Roman" w:hAnsi="Times New Roman"/>
          <w:spacing w:val="-87"/>
          <w:w w:val="153"/>
          <w:position w:val="0"/>
          <w:sz w:val="18"/>
          <w:szCs w:val="18"/>
        </w:rPr>
        <w:t>´</w:t>
      </w:r>
      <w:r>
        <w:rPr>
          <w:rFonts w:ascii="Times New Roman" w:cs="Times New Roman" w:eastAsia="Times New Roman" w:hAnsi="Times New Roman"/>
          <w:spacing w:val="0"/>
          <w:w w:val="112"/>
          <w:position w:val="0"/>
          <w:sz w:val="18"/>
          <w:szCs w:val="18"/>
        </w:rPr>
        <w:t>eration</w:t>
      </w:r>
      <w:r>
        <w:rPr>
          <w:rFonts w:ascii="Times New Roman" w:cs="Times New Roman" w:eastAsia="Times New Roman" w:hAnsi="Times New Roman"/>
          <w:spacing w:val="17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de</w:t>
      </w:r>
      <w:r>
        <w:rPr>
          <w:rFonts w:ascii="Times New Roman" w:cs="Times New Roman" w:eastAsia="Times New Roman" w:hAnsi="Times New Roman"/>
          <w:spacing w:val="31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14"/>
          <w:position w:val="0"/>
          <w:sz w:val="18"/>
          <w:szCs w:val="18"/>
        </w:rPr>
        <w:t>rap</w:t>
      </w:r>
      <w:r>
        <w:rPr>
          <w:rFonts w:ascii="Times New Roman" w:cs="Times New Roman" w:eastAsia="Times New Roman" w:hAnsi="Times New Roman"/>
          <w:spacing w:val="7"/>
          <w:w w:val="114"/>
          <w:position w:val="0"/>
          <w:sz w:val="18"/>
          <w:szCs w:val="18"/>
        </w:rPr>
        <w:t>p</w:t>
      </w:r>
      <w:r>
        <w:rPr>
          <w:rFonts w:ascii="Times New Roman" w:cs="Times New Roman" w:eastAsia="Times New Roman" w:hAnsi="Times New Roman"/>
          <w:spacing w:val="0"/>
          <w:w w:val="114"/>
          <w:position w:val="0"/>
          <w:sz w:val="18"/>
          <w:szCs w:val="18"/>
        </w:rPr>
        <w:t>orts</w:t>
      </w:r>
      <w:r>
        <w:rPr>
          <w:rFonts w:ascii="Times New Roman" w:cs="Times New Roman" w:eastAsia="Times New Roman" w:hAnsi="Times New Roman"/>
          <w:spacing w:val="13"/>
          <w:w w:val="114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cliniques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11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et</w:t>
      </w:r>
      <w:r>
        <w:rPr>
          <w:rFonts w:ascii="Times New Roman" w:cs="Times New Roman" w:eastAsia="Times New Roman" w:hAnsi="Times New Roman"/>
          <w:spacing w:val="4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la</w:t>
      </w:r>
      <w:r>
        <w:rPr>
          <w:rFonts w:ascii="Times New Roman" w:cs="Times New Roman" w:eastAsia="Times New Roman" w:hAnsi="Times New Roman"/>
          <w:spacing w:val="3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-11"/>
          <w:w w:val="109"/>
          <w:position w:val="0"/>
          <w:sz w:val="18"/>
          <w:szCs w:val="18"/>
        </w:rPr>
        <w:t>v</w:t>
      </w:r>
      <w:r>
        <w:rPr>
          <w:rFonts w:ascii="Times New Roman" w:cs="Times New Roman" w:eastAsia="Times New Roman" w:hAnsi="Times New Roman"/>
          <w:spacing w:val="0"/>
          <w:w w:val="109"/>
          <w:position w:val="0"/>
          <w:sz w:val="18"/>
          <w:szCs w:val="18"/>
        </w:rPr>
        <w:t>alorisation</w:t>
      </w:r>
      <w:r>
        <w:rPr>
          <w:rFonts w:ascii="Times New Roman" w:cs="Times New Roman" w:eastAsia="Times New Roman" w:hAnsi="Times New Roman"/>
          <w:spacing w:val="21"/>
          <w:w w:val="109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des</w:t>
      </w:r>
      <w:r>
        <w:rPr>
          <w:rFonts w:ascii="Times New Roman" w:cs="Times New Roman" w:eastAsia="Times New Roman" w:hAnsi="Times New Roman"/>
          <w:spacing w:val="34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-5"/>
          <w:w w:val="120"/>
          <w:position w:val="0"/>
          <w:sz w:val="18"/>
          <w:szCs w:val="18"/>
        </w:rPr>
        <w:t>r</w:t>
      </w:r>
      <w:r>
        <w:rPr>
          <w:rFonts w:ascii="Times New Roman" w:cs="Times New Roman" w:eastAsia="Times New Roman" w:hAnsi="Times New Roman"/>
          <w:spacing w:val="-87"/>
          <w:w w:val="153"/>
          <w:position w:val="0"/>
          <w:sz w:val="18"/>
          <w:szCs w:val="18"/>
        </w:rPr>
        <w:t>´</w:t>
      </w:r>
      <w:r>
        <w:rPr>
          <w:rFonts w:ascii="Times New Roman" w:cs="Times New Roman" w:eastAsia="Times New Roman" w:hAnsi="Times New Roman"/>
          <w:spacing w:val="0"/>
          <w:w w:val="114"/>
          <w:position w:val="0"/>
          <w:sz w:val="18"/>
          <w:szCs w:val="18"/>
        </w:rPr>
        <w:t>esultats.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</w:r>
    </w:p>
    <w:p>
      <w:pPr>
        <w:rPr>
          <w:rFonts w:ascii="Times New Roman" w:cs="Times New Roman" w:eastAsia="Times New Roman" w:hAnsi="Times New Roman"/>
          <w:sz w:val="18"/>
          <w:szCs w:val="18"/>
        </w:rPr>
        <w:jc w:val="left"/>
        <w:spacing w:before="52"/>
        <w:ind w:left="381"/>
      </w:pPr>
      <w:r>
        <w:rPr>
          <w:rFonts w:ascii="Times New Roman" w:cs="Times New Roman" w:eastAsia="Times New Roman" w:hAnsi="Times New Roman"/>
          <w:spacing w:val="0"/>
          <w:w w:val="209"/>
          <w:position w:val="2"/>
          <w:sz w:val="10"/>
          <w:szCs w:val="10"/>
        </w:rPr>
        <w:t>•</w:t>
      </w:r>
      <w:r>
        <w:rPr>
          <w:rFonts w:ascii="Times New Roman" w:cs="Times New Roman" w:eastAsia="Times New Roman" w:hAnsi="Times New Roman"/>
          <w:spacing w:val="48"/>
          <w:w w:val="209"/>
          <w:position w:val="2"/>
          <w:sz w:val="10"/>
          <w:szCs w:val="10"/>
        </w:rPr>
        <w:t> </w:t>
      </w:r>
      <w:r>
        <w:rPr>
          <w:rFonts w:ascii="Times New Roman" w:cs="Times New Roman" w:eastAsia="Times New Roman" w:hAnsi="Times New Roman"/>
          <w:spacing w:val="0"/>
          <w:w w:val="109"/>
          <w:position w:val="0"/>
          <w:sz w:val="18"/>
          <w:szCs w:val="18"/>
        </w:rPr>
        <w:t>Conception</w:t>
      </w:r>
      <w:r>
        <w:rPr>
          <w:rFonts w:ascii="Times New Roman" w:cs="Times New Roman" w:eastAsia="Times New Roman" w:hAnsi="Times New Roman"/>
          <w:spacing w:val="14"/>
          <w:w w:val="109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d’un</w:t>
      </w:r>
      <w:r>
        <w:rPr>
          <w:rFonts w:ascii="Times New Roman" w:cs="Times New Roman" w:eastAsia="Times New Roman" w:hAnsi="Times New Roman"/>
          <w:spacing w:val="43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10"/>
          <w:position w:val="0"/>
          <w:sz w:val="18"/>
          <w:szCs w:val="18"/>
        </w:rPr>
        <w:t>algorithme</w:t>
      </w:r>
      <w:r>
        <w:rPr>
          <w:rFonts w:ascii="Times New Roman" w:cs="Times New Roman" w:eastAsia="Times New Roman" w:hAnsi="Times New Roman"/>
          <w:spacing w:val="12"/>
          <w:w w:val="11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de</w:t>
      </w:r>
      <w:r>
        <w:rPr>
          <w:rFonts w:ascii="Times New Roman" w:cs="Times New Roman" w:eastAsia="Times New Roman" w:hAnsi="Times New Roman"/>
          <w:spacing w:val="31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8"/>
          <w:position w:val="0"/>
          <w:sz w:val="18"/>
          <w:szCs w:val="18"/>
        </w:rPr>
        <w:t>placeme</w:t>
      </w:r>
      <w:r>
        <w:rPr>
          <w:rFonts w:ascii="Times New Roman" w:cs="Times New Roman" w:eastAsia="Times New Roman" w:hAnsi="Times New Roman"/>
          <w:spacing w:val="-4"/>
          <w:w w:val="108"/>
          <w:position w:val="0"/>
          <w:sz w:val="18"/>
          <w:szCs w:val="18"/>
        </w:rPr>
        <w:t>n</w:t>
      </w:r>
      <w:r>
        <w:rPr>
          <w:rFonts w:ascii="Times New Roman" w:cs="Times New Roman" w:eastAsia="Times New Roman" w:hAnsi="Times New Roman"/>
          <w:spacing w:val="0"/>
          <w:w w:val="143"/>
          <w:position w:val="0"/>
          <w:sz w:val="18"/>
          <w:szCs w:val="18"/>
        </w:rPr>
        <w:t>t</w:t>
      </w:r>
      <w:r>
        <w:rPr>
          <w:rFonts w:ascii="Times New Roman" w:cs="Times New Roman" w:eastAsia="Times New Roman" w:hAnsi="Times New Roman"/>
          <w:spacing w:val="17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13"/>
          <w:position w:val="0"/>
          <w:sz w:val="18"/>
          <w:szCs w:val="18"/>
        </w:rPr>
        <w:t>automatique</w:t>
      </w:r>
      <w:r>
        <w:rPr>
          <w:rFonts w:ascii="Times New Roman" w:cs="Times New Roman" w:eastAsia="Times New Roman" w:hAnsi="Times New Roman"/>
          <w:spacing w:val="12"/>
          <w:w w:val="113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de</w:t>
      </w:r>
      <w:r>
        <w:rPr>
          <w:rFonts w:ascii="Times New Roman" w:cs="Times New Roman" w:eastAsia="Times New Roman" w:hAnsi="Times New Roman"/>
          <w:spacing w:val="31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la</w:t>
      </w:r>
      <w:r>
        <w:rPr>
          <w:rFonts w:ascii="Times New Roman" w:cs="Times New Roman" w:eastAsia="Times New Roman" w:hAnsi="Times New Roman"/>
          <w:spacing w:val="5"/>
          <w:w w:val="100"/>
          <w:position w:val="0"/>
          <w:sz w:val="18"/>
          <w:szCs w:val="18"/>
        </w:rPr>
        <w:t>b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els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2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sur</w:t>
      </w:r>
      <w:r>
        <w:rPr>
          <w:rFonts w:ascii="Times New Roman" w:cs="Times New Roman" w:eastAsia="Times New Roman" w:hAnsi="Times New Roman"/>
          <w:spacing w:val="43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mages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5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-5"/>
          <w:w w:val="109"/>
          <w:position w:val="0"/>
          <w:sz w:val="18"/>
          <w:szCs w:val="18"/>
        </w:rPr>
        <w:t>m</w:t>
      </w:r>
      <w:r>
        <w:rPr>
          <w:rFonts w:ascii="Times New Roman" w:cs="Times New Roman" w:eastAsia="Times New Roman" w:hAnsi="Times New Roman"/>
          <w:spacing w:val="-87"/>
          <w:w w:val="153"/>
          <w:position w:val="0"/>
          <w:sz w:val="18"/>
          <w:szCs w:val="18"/>
        </w:rPr>
        <w:t>´</w:t>
      </w:r>
      <w:r>
        <w:rPr>
          <w:rFonts w:ascii="Times New Roman" w:cs="Times New Roman" w:eastAsia="Times New Roman" w:hAnsi="Times New Roman"/>
          <w:spacing w:val="0"/>
          <w:w w:val="106"/>
          <w:position w:val="0"/>
          <w:sz w:val="18"/>
          <w:szCs w:val="18"/>
        </w:rPr>
        <w:t>edicales.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</w:r>
    </w:p>
    <w:p>
      <w:pPr>
        <w:rPr>
          <w:rFonts w:ascii="Times New Roman" w:cs="Times New Roman" w:eastAsia="Times New Roman" w:hAnsi="Times New Roman"/>
          <w:sz w:val="18"/>
          <w:szCs w:val="18"/>
        </w:rPr>
        <w:jc w:val="left"/>
        <w:spacing w:before="52"/>
        <w:ind w:left="381"/>
      </w:pPr>
      <w:r>
        <w:rPr>
          <w:rFonts w:ascii="Times New Roman" w:cs="Times New Roman" w:eastAsia="Times New Roman" w:hAnsi="Times New Roman"/>
          <w:spacing w:val="0"/>
          <w:w w:val="209"/>
          <w:position w:val="2"/>
          <w:sz w:val="10"/>
          <w:szCs w:val="10"/>
        </w:rPr>
        <w:t>•</w:t>
      </w:r>
      <w:r>
        <w:rPr>
          <w:rFonts w:ascii="Times New Roman" w:cs="Times New Roman" w:eastAsia="Times New Roman" w:hAnsi="Times New Roman"/>
          <w:spacing w:val="48"/>
          <w:w w:val="209"/>
          <w:position w:val="2"/>
          <w:sz w:val="10"/>
          <w:szCs w:val="10"/>
        </w:rPr>
        <w:t> </w:t>
      </w:r>
      <w:r>
        <w:rPr>
          <w:rFonts w:ascii="Times New Roman" w:cs="Times New Roman" w:eastAsia="Times New Roman" w:hAnsi="Times New Roman"/>
          <w:spacing w:val="-23"/>
          <w:w w:val="128"/>
          <w:position w:val="0"/>
          <w:sz w:val="18"/>
          <w:szCs w:val="18"/>
        </w:rPr>
        <w:t>T</w:t>
      </w:r>
      <w:r>
        <w:rPr>
          <w:rFonts w:ascii="Times New Roman" w:cs="Times New Roman" w:eastAsia="Times New Roman" w:hAnsi="Times New Roman"/>
          <w:spacing w:val="0"/>
          <w:w w:val="128"/>
          <w:position w:val="0"/>
          <w:sz w:val="18"/>
          <w:szCs w:val="18"/>
        </w:rPr>
        <w:t>e</w:t>
      </w:r>
      <w:r>
        <w:rPr>
          <w:rFonts w:ascii="Times New Roman" w:cs="Times New Roman" w:eastAsia="Times New Roman" w:hAnsi="Times New Roman"/>
          <w:spacing w:val="-6"/>
          <w:w w:val="128"/>
          <w:position w:val="0"/>
          <w:sz w:val="18"/>
          <w:szCs w:val="18"/>
        </w:rPr>
        <w:t>c</w:t>
      </w:r>
      <w:r>
        <w:rPr>
          <w:rFonts w:ascii="Times New Roman" w:cs="Times New Roman" w:eastAsia="Times New Roman" w:hAnsi="Times New Roman"/>
          <w:spacing w:val="0"/>
          <w:w w:val="128"/>
          <w:position w:val="0"/>
          <w:sz w:val="18"/>
          <w:szCs w:val="18"/>
        </w:rPr>
        <w:t>hnolo</w:t>
      </w:r>
      <w:r>
        <w:rPr>
          <w:rFonts w:ascii="Times New Roman" w:cs="Times New Roman" w:eastAsia="Times New Roman" w:hAnsi="Times New Roman"/>
          <w:spacing w:val="0"/>
          <w:w w:val="128"/>
          <w:position w:val="0"/>
          <w:sz w:val="18"/>
          <w:szCs w:val="18"/>
        </w:rPr>
        <w:t>gies:</w:t>
      </w:r>
      <w:r>
        <w:rPr>
          <w:rFonts w:ascii="Times New Roman" w:cs="Times New Roman" w:eastAsia="Times New Roman" w:hAnsi="Times New Roman"/>
          <w:spacing w:val="-15"/>
          <w:w w:val="128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8"/>
          <w:position w:val="0"/>
          <w:sz w:val="18"/>
          <w:szCs w:val="18"/>
        </w:rPr>
        <w:t>Python,</w:t>
      </w:r>
      <w:r>
        <w:rPr>
          <w:rFonts w:ascii="Times New Roman" w:cs="Times New Roman" w:eastAsia="Times New Roman" w:hAnsi="Times New Roman"/>
          <w:spacing w:val="41"/>
          <w:w w:val="128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8"/>
          <w:position w:val="0"/>
          <w:sz w:val="18"/>
          <w:szCs w:val="18"/>
        </w:rPr>
        <w:t>SpringB</w:t>
      </w:r>
      <w:r>
        <w:rPr>
          <w:rFonts w:ascii="Times New Roman" w:cs="Times New Roman" w:eastAsia="Times New Roman" w:hAnsi="Times New Roman"/>
          <w:spacing w:val="9"/>
          <w:w w:val="128"/>
          <w:position w:val="0"/>
          <w:sz w:val="18"/>
          <w:szCs w:val="18"/>
        </w:rPr>
        <w:t>o</w:t>
      </w:r>
      <w:r>
        <w:rPr>
          <w:rFonts w:ascii="Times New Roman" w:cs="Times New Roman" w:eastAsia="Times New Roman" w:hAnsi="Times New Roman"/>
          <w:spacing w:val="0"/>
          <w:w w:val="128"/>
          <w:position w:val="0"/>
          <w:sz w:val="18"/>
          <w:szCs w:val="18"/>
        </w:rPr>
        <w:t>ot,</w:t>
      </w:r>
      <w:r>
        <w:rPr>
          <w:rFonts w:ascii="Times New Roman" w:cs="Times New Roman" w:eastAsia="Times New Roman" w:hAnsi="Times New Roman"/>
          <w:spacing w:val="0"/>
          <w:w w:val="128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8"/>
          <w:position w:val="0"/>
          <w:sz w:val="18"/>
          <w:szCs w:val="18"/>
        </w:rPr>
        <w:t>J</w:t>
      </w:r>
      <w:r>
        <w:rPr>
          <w:rFonts w:ascii="Times New Roman" w:cs="Times New Roman" w:eastAsia="Times New Roman" w:hAnsi="Times New Roman"/>
          <w:spacing w:val="-8"/>
          <w:w w:val="128"/>
          <w:position w:val="0"/>
          <w:sz w:val="18"/>
          <w:szCs w:val="18"/>
        </w:rPr>
        <w:t>a</w:t>
      </w:r>
      <w:r>
        <w:rPr>
          <w:rFonts w:ascii="Times New Roman" w:cs="Times New Roman" w:eastAsia="Times New Roman" w:hAnsi="Times New Roman"/>
          <w:spacing w:val="-15"/>
          <w:w w:val="128"/>
          <w:position w:val="0"/>
          <w:sz w:val="18"/>
          <w:szCs w:val="18"/>
        </w:rPr>
        <w:t>v</w:t>
      </w:r>
      <w:r>
        <w:rPr>
          <w:rFonts w:ascii="Times New Roman" w:cs="Times New Roman" w:eastAsia="Times New Roman" w:hAnsi="Times New Roman"/>
          <w:spacing w:val="0"/>
          <w:w w:val="128"/>
          <w:position w:val="0"/>
          <w:sz w:val="18"/>
          <w:szCs w:val="18"/>
        </w:rPr>
        <w:t>aScript</w:t>
      </w:r>
      <w:r>
        <w:rPr>
          <w:rFonts w:ascii="Times New Roman" w:cs="Times New Roman" w:eastAsia="Times New Roman" w:hAnsi="Times New Roman"/>
          <w:spacing w:val="39"/>
          <w:w w:val="128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8"/>
          <w:position w:val="0"/>
          <w:sz w:val="18"/>
          <w:szCs w:val="18"/>
        </w:rPr>
        <w:t>(</w:t>
      </w:r>
      <w:r>
        <w:rPr>
          <w:rFonts w:ascii="Times New Roman" w:cs="Times New Roman" w:eastAsia="Times New Roman" w:hAnsi="Times New Roman"/>
          <w:spacing w:val="-23"/>
          <w:w w:val="128"/>
          <w:position w:val="0"/>
          <w:sz w:val="18"/>
          <w:szCs w:val="18"/>
        </w:rPr>
        <w:t>V</w:t>
      </w:r>
      <w:r>
        <w:rPr>
          <w:rFonts w:ascii="Times New Roman" w:cs="Times New Roman" w:eastAsia="Times New Roman" w:hAnsi="Times New Roman"/>
          <w:spacing w:val="0"/>
          <w:w w:val="128"/>
          <w:position w:val="0"/>
          <w:sz w:val="18"/>
          <w:szCs w:val="18"/>
        </w:rPr>
        <w:t>anilla),</w:t>
      </w:r>
      <w:r>
        <w:rPr>
          <w:rFonts w:ascii="Times New Roman" w:cs="Times New Roman" w:eastAsia="Times New Roman" w:hAnsi="Times New Roman"/>
          <w:spacing w:val="13"/>
          <w:w w:val="128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-8"/>
          <w:w w:val="128"/>
          <w:position w:val="0"/>
          <w:sz w:val="18"/>
          <w:szCs w:val="18"/>
        </w:rPr>
        <w:t>P</w:t>
      </w:r>
      <w:r>
        <w:rPr>
          <w:rFonts w:ascii="Times New Roman" w:cs="Times New Roman" w:eastAsia="Times New Roman" w:hAnsi="Times New Roman"/>
          <w:spacing w:val="0"/>
          <w:w w:val="128"/>
          <w:position w:val="0"/>
          <w:sz w:val="18"/>
          <w:szCs w:val="18"/>
        </w:rPr>
        <w:t>ostgreSQL,</w:t>
      </w:r>
      <w:r>
        <w:rPr>
          <w:rFonts w:ascii="Times New Roman" w:cs="Times New Roman" w:eastAsia="Times New Roman" w:hAnsi="Times New Roman"/>
          <w:spacing w:val="-1"/>
          <w:w w:val="128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8"/>
          <w:position w:val="0"/>
          <w:sz w:val="18"/>
          <w:szCs w:val="18"/>
        </w:rPr>
        <w:t>GitLab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</w:r>
    </w:p>
    <w:p>
      <w:pPr>
        <w:rPr>
          <w:rFonts w:ascii="Times New Roman" w:cs="Times New Roman" w:eastAsia="Times New Roman" w:hAnsi="Times New Roman"/>
          <w:sz w:val="18"/>
          <w:szCs w:val="18"/>
        </w:rPr>
        <w:jc w:val="left"/>
        <w:spacing w:before="73"/>
        <w:ind w:left="116"/>
      </w:pPr>
      <w:r>
        <w:rPr>
          <w:rFonts w:ascii="Times New Roman" w:cs="Times New Roman" w:eastAsia="Times New Roman" w:hAnsi="Times New Roman"/>
          <w:spacing w:val="0"/>
          <w:w w:val="123"/>
          <w:sz w:val="20"/>
          <w:szCs w:val="20"/>
        </w:rPr>
        <w:t>La</w:t>
      </w:r>
      <w:r>
        <w:rPr>
          <w:rFonts w:ascii="Times New Roman" w:cs="Times New Roman" w:eastAsia="Times New Roman" w:hAnsi="Times New Roman"/>
          <w:spacing w:val="9"/>
          <w:w w:val="123"/>
          <w:sz w:val="20"/>
          <w:szCs w:val="20"/>
        </w:rPr>
        <w:t>b</w:t>
      </w:r>
      <w:r>
        <w:rPr>
          <w:rFonts w:ascii="Times New Roman" w:cs="Times New Roman" w:eastAsia="Times New Roman" w:hAnsi="Times New Roman"/>
          <w:spacing w:val="0"/>
          <w:w w:val="123"/>
          <w:sz w:val="20"/>
          <w:szCs w:val="20"/>
        </w:rPr>
        <w:t>oratoire</w:t>
      </w:r>
      <w:r>
        <w:rPr>
          <w:rFonts w:ascii="Times New Roman" w:cs="Times New Roman" w:eastAsia="Times New Roman" w:hAnsi="Times New Roman"/>
          <w:spacing w:val="26"/>
          <w:w w:val="123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23"/>
          <w:sz w:val="20"/>
          <w:szCs w:val="20"/>
        </w:rPr>
        <w:t>d’Informatique</w:t>
      </w:r>
      <w:r>
        <w:rPr>
          <w:rFonts w:ascii="Times New Roman" w:cs="Times New Roman" w:eastAsia="Times New Roman" w:hAnsi="Times New Roman"/>
          <w:spacing w:val="17"/>
          <w:w w:val="123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de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20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-7"/>
          <w:w w:val="123"/>
          <w:sz w:val="20"/>
          <w:szCs w:val="20"/>
        </w:rPr>
        <w:t>P</w:t>
      </w:r>
      <w:r>
        <w:rPr>
          <w:rFonts w:ascii="Times New Roman" w:cs="Times New Roman" w:eastAsia="Times New Roman" w:hAnsi="Times New Roman"/>
          <w:spacing w:val="0"/>
          <w:w w:val="123"/>
          <w:sz w:val="20"/>
          <w:szCs w:val="20"/>
        </w:rPr>
        <w:t>aris</w:t>
      </w:r>
      <w:r>
        <w:rPr>
          <w:rFonts w:ascii="Times New Roman" w:cs="Times New Roman" w:eastAsia="Times New Roman" w:hAnsi="Times New Roman"/>
          <w:spacing w:val="39"/>
          <w:w w:val="123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23"/>
          <w:sz w:val="20"/>
          <w:szCs w:val="20"/>
        </w:rPr>
        <w:t>Nord</w:t>
      </w:r>
      <w:r>
        <w:rPr>
          <w:rFonts w:ascii="Times New Roman" w:cs="Times New Roman" w:eastAsia="Times New Roman" w:hAnsi="Times New Roman"/>
          <w:spacing w:val="0"/>
          <w:w w:val="123"/>
          <w:sz w:val="20"/>
          <w:szCs w:val="20"/>
        </w:rPr>
        <w:t>                                                                             </w:t>
      </w:r>
      <w:r>
        <w:rPr>
          <w:rFonts w:ascii="Times New Roman" w:cs="Times New Roman" w:eastAsia="Times New Roman" w:hAnsi="Times New Roman"/>
          <w:spacing w:val="30"/>
          <w:w w:val="123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23"/>
          <w:sz w:val="18"/>
          <w:szCs w:val="18"/>
        </w:rPr>
        <w:t>Mai</w:t>
      </w:r>
      <w:r>
        <w:rPr>
          <w:rFonts w:ascii="Times New Roman" w:cs="Times New Roman" w:eastAsia="Times New Roman" w:hAnsi="Times New Roman"/>
          <w:spacing w:val="21"/>
          <w:w w:val="123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3"/>
          <w:sz w:val="18"/>
          <w:szCs w:val="18"/>
        </w:rPr>
        <w:t>2025</w:t>
      </w:r>
      <w:r>
        <w:rPr>
          <w:rFonts w:ascii="Times New Roman" w:cs="Times New Roman" w:eastAsia="Times New Roman" w:hAnsi="Times New Roman"/>
          <w:spacing w:val="-6"/>
          <w:w w:val="123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18"/>
          <w:szCs w:val="18"/>
        </w:rPr>
        <w:t>–</w:t>
      </w:r>
      <w:r>
        <w:rPr>
          <w:rFonts w:ascii="Times New Roman" w:cs="Times New Roman" w:eastAsia="Times New Roman" w:hAnsi="Times New Roman"/>
          <w:spacing w:val="41"/>
          <w:w w:val="10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4"/>
          <w:sz w:val="18"/>
          <w:szCs w:val="18"/>
        </w:rPr>
        <w:t>Juil.</w:t>
      </w:r>
      <w:r>
        <w:rPr>
          <w:rFonts w:ascii="Times New Roman" w:cs="Times New Roman" w:eastAsia="Times New Roman" w:hAnsi="Times New Roman"/>
          <w:spacing w:val="0"/>
          <w:w w:val="124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8"/>
          <w:w w:val="124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4"/>
          <w:sz w:val="18"/>
          <w:szCs w:val="18"/>
        </w:rPr>
        <w:t>2025</w:t>
      </w:r>
      <w:r>
        <w:rPr>
          <w:rFonts w:ascii="Times New Roman" w:cs="Times New Roman" w:eastAsia="Times New Roman" w:hAnsi="Times New Roman"/>
          <w:spacing w:val="0"/>
          <w:w w:val="100"/>
          <w:sz w:val="18"/>
          <w:szCs w:val="18"/>
        </w:rPr>
      </w:r>
    </w:p>
    <w:p>
      <w:pPr>
        <w:rPr>
          <w:rFonts w:ascii="Century" w:cs="Century" w:eastAsia="Century" w:hAnsi="Century"/>
          <w:sz w:val="18"/>
          <w:szCs w:val="18"/>
        </w:rPr>
        <w:jc w:val="left"/>
        <w:spacing w:before="18"/>
        <w:ind w:left="116"/>
      </w:pPr>
      <w:r>
        <w:rPr>
          <w:rFonts w:ascii="Century" w:cs="Century" w:eastAsia="Century" w:hAnsi="Century"/>
          <w:w w:val="92"/>
          <w:sz w:val="18"/>
          <w:szCs w:val="18"/>
        </w:rPr>
        <w:t>In</w:t>
      </w:r>
      <w:r>
        <w:rPr>
          <w:rFonts w:ascii="Century" w:cs="Century" w:eastAsia="Century" w:hAnsi="Century"/>
          <w:spacing w:val="-4"/>
          <w:w w:val="92"/>
          <w:sz w:val="18"/>
          <w:szCs w:val="18"/>
        </w:rPr>
        <w:t>g</w:t>
      </w:r>
      <w:r>
        <w:rPr>
          <w:rFonts w:ascii="Century" w:cs="Century" w:eastAsia="Century" w:hAnsi="Century"/>
          <w:spacing w:val="-89"/>
          <w:w w:val="156"/>
          <w:sz w:val="18"/>
          <w:szCs w:val="18"/>
        </w:rPr>
        <w:t>´</w:t>
      </w:r>
      <w:r>
        <w:rPr>
          <w:rFonts w:ascii="Century" w:cs="Century" w:eastAsia="Century" w:hAnsi="Century"/>
          <w:spacing w:val="0"/>
          <w:w w:val="94"/>
          <w:sz w:val="18"/>
          <w:szCs w:val="18"/>
        </w:rPr>
        <w:t>enieur</w:t>
      </w:r>
      <w:r>
        <w:rPr>
          <w:rFonts w:ascii="Century" w:cs="Century" w:eastAsia="Century" w:hAnsi="Century"/>
          <w:spacing w:val="17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93"/>
          <w:sz w:val="18"/>
          <w:szCs w:val="18"/>
        </w:rPr>
        <w:t>Informa</w:t>
      </w:r>
      <w:r>
        <w:rPr>
          <w:rFonts w:ascii="Century" w:cs="Century" w:eastAsia="Century" w:hAnsi="Century"/>
          <w:spacing w:val="1"/>
          <w:w w:val="93"/>
          <w:sz w:val="18"/>
          <w:szCs w:val="18"/>
        </w:rPr>
        <w:t>t</w:t>
      </w:r>
      <w:r>
        <w:rPr>
          <w:rFonts w:ascii="Century" w:cs="Century" w:eastAsia="Century" w:hAnsi="Century"/>
          <w:spacing w:val="0"/>
          <w:w w:val="93"/>
          <w:sz w:val="18"/>
          <w:szCs w:val="18"/>
        </w:rPr>
        <w:t>iq</w:t>
      </w:r>
      <w:r>
        <w:rPr>
          <w:rFonts w:ascii="Century" w:cs="Century" w:eastAsia="Century" w:hAnsi="Century"/>
          <w:spacing w:val="0"/>
          <w:w w:val="93"/>
          <w:sz w:val="18"/>
          <w:szCs w:val="18"/>
        </w:rPr>
        <w:t>ue</w:t>
      </w:r>
      <w:r>
        <w:rPr>
          <w:rFonts w:ascii="Century" w:cs="Century" w:eastAsia="Century" w:hAnsi="Century"/>
          <w:spacing w:val="26"/>
          <w:w w:val="93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-</w:t>
      </w:r>
      <w:r>
        <w:rPr>
          <w:rFonts w:ascii="Century" w:cs="Century" w:eastAsia="Century" w:hAnsi="Century"/>
          <w:spacing w:val="21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Stage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                                                                                                                                                    </w:t>
      </w:r>
      <w:r>
        <w:rPr>
          <w:rFonts w:ascii="Century" w:cs="Century" w:eastAsia="Century" w:hAnsi="Century"/>
          <w:spacing w:val="17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Paris,</w:t>
      </w:r>
      <w:r>
        <w:rPr>
          <w:rFonts w:ascii="Century" w:cs="Century" w:eastAsia="Century" w:hAnsi="Century"/>
          <w:spacing w:val="7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-14"/>
          <w:w w:val="100"/>
          <w:sz w:val="18"/>
          <w:szCs w:val="18"/>
        </w:rPr>
        <w:t>F</w:t>
      </w:r>
      <w:r>
        <w:rPr>
          <w:rFonts w:ascii="Century" w:cs="Century" w:eastAsia="Century" w:hAnsi="Century"/>
          <w:spacing w:val="-9"/>
          <w:w w:val="100"/>
          <w:sz w:val="18"/>
          <w:szCs w:val="18"/>
        </w:rPr>
        <w:t>r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an</w:t>
      </w:r>
      <w:r>
        <w:rPr>
          <w:rFonts w:ascii="Century" w:cs="Century" w:eastAsia="Century" w:hAnsi="Century"/>
          <w:spacing w:val="-9"/>
          <w:w w:val="100"/>
          <w:sz w:val="18"/>
          <w:szCs w:val="18"/>
        </w:rPr>
        <w:t>c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e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</w:r>
    </w:p>
    <w:p>
      <w:pPr>
        <w:rPr>
          <w:rFonts w:ascii="Times New Roman" w:cs="Times New Roman" w:eastAsia="Times New Roman" w:hAnsi="Times New Roman"/>
          <w:sz w:val="18"/>
          <w:szCs w:val="18"/>
        </w:rPr>
        <w:jc w:val="left"/>
        <w:spacing w:before="29"/>
        <w:ind w:left="381"/>
      </w:pPr>
      <w:r>
        <w:rPr>
          <w:rFonts w:ascii="Times New Roman" w:cs="Times New Roman" w:eastAsia="Times New Roman" w:hAnsi="Times New Roman"/>
          <w:spacing w:val="0"/>
          <w:w w:val="209"/>
          <w:position w:val="3"/>
          <w:sz w:val="10"/>
          <w:szCs w:val="10"/>
        </w:rPr>
        <w:t>•</w:t>
      </w:r>
      <w:r>
        <w:rPr>
          <w:rFonts w:ascii="Times New Roman" w:cs="Times New Roman" w:eastAsia="Times New Roman" w:hAnsi="Times New Roman"/>
          <w:spacing w:val="48"/>
          <w:w w:val="209"/>
          <w:position w:val="3"/>
          <w:sz w:val="10"/>
          <w:szCs w:val="10"/>
        </w:rPr>
        <w:t> </w:t>
      </w:r>
      <w:r>
        <w:rPr>
          <w:rFonts w:ascii="Times New Roman" w:cs="Times New Roman" w:eastAsia="Times New Roman" w:hAnsi="Times New Roman"/>
          <w:spacing w:val="-5"/>
          <w:w w:val="108"/>
          <w:position w:val="0"/>
          <w:sz w:val="18"/>
          <w:szCs w:val="18"/>
        </w:rPr>
        <w:t>D</w:t>
      </w:r>
      <w:r>
        <w:rPr>
          <w:rFonts w:ascii="Times New Roman" w:cs="Times New Roman" w:eastAsia="Times New Roman" w:hAnsi="Times New Roman"/>
          <w:spacing w:val="-87"/>
          <w:w w:val="153"/>
          <w:position w:val="0"/>
          <w:sz w:val="18"/>
          <w:szCs w:val="18"/>
        </w:rPr>
        <w:t>´</w:t>
      </w:r>
      <w:r>
        <w:rPr>
          <w:rFonts w:ascii="Times New Roman" w:cs="Times New Roman" w:eastAsia="Times New Roman" w:hAnsi="Times New Roman"/>
          <w:spacing w:val="0"/>
          <w:w w:val="105"/>
          <w:position w:val="0"/>
          <w:sz w:val="18"/>
          <w:szCs w:val="18"/>
        </w:rPr>
        <w:t>e</w:t>
      </w:r>
      <w:r>
        <w:rPr>
          <w:rFonts w:ascii="Times New Roman" w:cs="Times New Roman" w:eastAsia="Times New Roman" w:hAnsi="Times New Roman"/>
          <w:spacing w:val="-5"/>
          <w:w w:val="105"/>
          <w:position w:val="0"/>
          <w:sz w:val="18"/>
          <w:szCs w:val="18"/>
        </w:rPr>
        <w:t>v</w:t>
      </w:r>
      <w:r>
        <w:rPr>
          <w:rFonts w:ascii="Times New Roman" w:cs="Times New Roman" w:eastAsia="Times New Roman" w:hAnsi="Times New Roman"/>
          <w:spacing w:val="0"/>
          <w:w w:val="107"/>
          <w:position w:val="0"/>
          <w:sz w:val="18"/>
          <w:szCs w:val="18"/>
        </w:rPr>
        <w:t>elop</w:t>
      </w:r>
      <w:r>
        <w:rPr>
          <w:rFonts w:ascii="Times New Roman" w:cs="Times New Roman" w:eastAsia="Times New Roman" w:hAnsi="Times New Roman"/>
          <w:spacing w:val="6"/>
          <w:w w:val="107"/>
          <w:position w:val="0"/>
          <w:sz w:val="18"/>
          <w:szCs w:val="18"/>
        </w:rPr>
        <w:t>p</w:t>
      </w:r>
      <w:r>
        <w:rPr>
          <w:rFonts w:ascii="Times New Roman" w:cs="Times New Roman" w:eastAsia="Times New Roman" w:hAnsi="Times New Roman"/>
          <w:spacing w:val="0"/>
          <w:w w:val="107"/>
          <w:position w:val="0"/>
          <w:sz w:val="18"/>
          <w:szCs w:val="18"/>
        </w:rPr>
        <w:t>eme</w:t>
      </w:r>
      <w:r>
        <w:rPr>
          <w:rFonts w:ascii="Times New Roman" w:cs="Times New Roman" w:eastAsia="Times New Roman" w:hAnsi="Times New Roman"/>
          <w:spacing w:val="-5"/>
          <w:w w:val="107"/>
          <w:position w:val="0"/>
          <w:sz w:val="18"/>
          <w:szCs w:val="18"/>
        </w:rPr>
        <w:t>n</w:t>
      </w:r>
      <w:r>
        <w:rPr>
          <w:rFonts w:ascii="Times New Roman" w:cs="Times New Roman" w:eastAsia="Times New Roman" w:hAnsi="Times New Roman"/>
          <w:spacing w:val="0"/>
          <w:w w:val="143"/>
          <w:position w:val="0"/>
          <w:sz w:val="18"/>
          <w:szCs w:val="18"/>
        </w:rPr>
        <w:t>t</w:t>
      </w:r>
      <w:r>
        <w:rPr>
          <w:rFonts w:ascii="Times New Roman" w:cs="Times New Roman" w:eastAsia="Times New Roman" w:hAnsi="Times New Roman"/>
          <w:spacing w:val="17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d’un</w:t>
      </w:r>
      <w:r>
        <w:rPr>
          <w:rFonts w:ascii="Times New Roman" w:cs="Times New Roman" w:eastAsia="Times New Roman" w:hAnsi="Times New Roman"/>
          <w:spacing w:val="43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12"/>
          <w:position w:val="0"/>
          <w:sz w:val="18"/>
          <w:szCs w:val="18"/>
        </w:rPr>
        <w:t>pup</w:t>
      </w:r>
      <w:r>
        <w:rPr>
          <w:rFonts w:ascii="Times New Roman" w:cs="Times New Roman" w:eastAsia="Times New Roman" w:hAnsi="Times New Roman"/>
          <w:spacing w:val="0"/>
          <w:w w:val="112"/>
          <w:position w:val="0"/>
          <w:sz w:val="18"/>
          <w:szCs w:val="18"/>
        </w:rPr>
        <w:t>itre</w:t>
      </w:r>
      <w:r>
        <w:rPr>
          <w:rFonts w:ascii="Times New Roman" w:cs="Times New Roman" w:eastAsia="Times New Roman" w:hAnsi="Times New Roman"/>
          <w:spacing w:val="21"/>
          <w:w w:val="112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12"/>
          <w:position w:val="0"/>
          <w:sz w:val="18"/>
          <w:szCs w:val="18"/>
        </w:rPr>
        <w:t>i</w:t>
      </w:r>
      <w:r>
        <w:rPr>
          <w:rFonts w:ascii="Times New Roman" w:cs="Times New Roman" w:eastAsia="Times New Roman" w:hAnsi="Times New Roman"/>
          <w:spacing w:val="-6"/>
          <w:w w:val="112"/>
          <w:position w:val="0"/>
          <w:sz w:val="18"/>
          <w:szCs w:val="18"/>
        </w:rPr>
        <w:t>n</w:t>
      </w:r>
      <w:r>
        <w:rPr>
          <w:rFonts w:ascii="Times New Roman" w:cs="Times New Roman" w:eastAsia="Times New Roman" w:hAnsi="Times New Roman"/>
          <w:spacing w:val="0"/>
          <w:w w:val="112"/>
          <w:position w:val="0"/>
          <w:sz w:val="18"/>
          <w:szCs w:val="18"/>
        </w:rPr>
        <w:t>teractif</w:t>
      </w:r>
      <w:r>
        <w:rPr>
          <w:rFonts w:ascii="Times New Roman" w:cs="Times New Roman" w:eastAsia="Times New Roman" w:hAnsi="Times New Roman"/>
          <w:spacing w:val="13"/>
          <w:w w:val="112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-5"/>
          <w:w w:val="113"/>
          <w:position w:val="0"/>
          <w:sz w:val="18"/>
          <w:szCs w:val="18"/>
        </w:rPr>
        <w:t>d</w:t>
      </w:r>
      <w:r>
        <w:rPr>
          <w:rFonts w:ascii="Times New Roman" w:cs="Times New Roman" w:eastAsia="Times New Roman" w:hAnsi="Times New Roman"/>
          <w:spacing w:val="-87"/>
          <w:w w:val="153"/>
          <w:position w:val="0"/>
          <w:sz w:val="18"/>
          <w:szCs w:val="18"/>
        </w:rPr>
        <w:t>´</w:t>
      </w:r>
      <w:r>
        <w:rPr>
          <w:rFonts w:ascii="Times New Roman" w:cs="Times New Roman" w:eastAsia="Times New Roman" w:hAnsi="Times New Roman"/>
          <w:spacing w:val="0"/>
          <w:w w:val="107"/>
          <w:position w:val="0"/>
          <w:sz w:val="18"/>
          <w:szCs w:val="18"/>
        </w:rPr>
        <w:t>ed</w:t>
      </w:r>
      <w:r>
        <w:rPr>
          <w:rFonts w:ascii="Times New Roman" w:cs="Times New Roman" w:eastAsia="Times New Roman" w:hAnsi="Times New Roman"/>
          <w:spacing w:val="-5"/>
          <w:w w:val="107"/>
          <w:position w:val="0"/>
          <w:sz w:val="18"/>
          <w:szCs w:val="18"/>
        </w:rPr>
        <w:t>i</w:t>
      </w:r>
      <w:r>
        <w:rPr>
          <w:rFonts w:ascii="Times New Roman" w:cs="Times New Roman" w:eastAsia="Times New Roman" w:hAnsi="Times New Roman"/>
          <w:spacing w:val="-87"/>
          <w:w w:val="153"/>
          <w:position w:val="0"/>
          <w:sz w:val="18"/>
          <w:szCs w:val="18"/>
        </w:rPr>
        <w:t>´</w:t>
      </w:r>
      <w:r>
        <w:rPr>
          <w:rFonts w:ascii="Times New Roman" w:cs="Times New Roman" w:eastAsia="Times New Roman" w:hAnsi="Times New Roman"/>
          <w:spacing w:val="0"/>
          <w:w w:val="102"/>
          <w:position w:val="0"/>
          <w:sz w:val="18"/>
          <w:szCs w:val="18"/>
        </w:rPr>
        <w:t>e</w:t>
      </w:r>
      <w:r>
        <w:rPr>
          <w:rFonts w:ascii="Times New Roman" w:cs="Times New Roman" w:eastAsia="Times New Roman" w:hAnsi="Times New Roman"/>
          <w:spacing w:val="17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-92"/>
          <w:w w:val="115"/>
          <w:position w:val="0"/>
          <w:sz w:val="18"/>
          <w:szCs w:val="18"/>
        </w:rPr>
        <w:t>a</w:t>
      </w:r>
      <w:r>
        <w:rPr>
          <w:rFonts w:ascii="Times New Roman" w:cs="Times New Roman" w:eastAsia="Times New Roman" w:hAnsi="Times New Roman"/>
          <w:spacing w:val="0"/>
          <w:w w:val="153"/>
          <w:position w:val="0"/>
          <w:sz w:val="18"/>
          <w:szCs w:val="18"/>
        </w:rPr>
        <w:t>`</w:t>
      </w:r>
      <w:r>
        <w:rPr>
          <w:rFonts w:ascii="Times New Roman" w:cs="Times New Roman" w:eastAsia="Times New Roman" w:hAnsi="Times New Roman"/>
          <w:spacing w:val="16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la</w:t>
      </w:r>
      <w:r>
        <w:rPr>
          <w:rFonts w:ascii="Times New Roman" w:cs="Times New Roman" w:eastAsia="Times New Roman" w:hAnsi="Times New Roman"/>
          <w:spacing w:val="3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8"/>
          <w:position w:val="0"/>
          <w:sz w:val="18"/>
          <w:szCs w:val="18"/>
        </w:rPr>
        <w:t>sensibilisation</w:t>
      </w:r>
      <w:r>
        <w:rPr>
          <w:rFonts w:ascii="Times New Roman" w:cs="Times New Roman" w:eastAsia="Times New Roman" w:hAnsi="Times New Roman"/>
          <w:spacing w:val="14"/>
          <w:w w:val="108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aux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3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enjeux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5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-87"/>
          <w:w w:val="153"/>
          <w:position w:val="0"/>
          <w:sz w:val="18"/>
          <w:szCs w:val="18"/>
        </w:rPr>
        <w:t>´</w:t>
      </w:r>
      <w:r>
        <w:rPr>
          <w:rFonts w:ascii="Times New Roman" w:cs="Times New Roman" w:eastAsia="Times New Roman" w:hAnsi="Times New Roman"/>
          <w:spacing w:val="0"/>
          <w:w w:val="107"/>
          <w:position w:val="0"/>
          <w:sz w:val="18"/>
          <w:szCs w:val="18"/>
        </w:rPr>
        <w:t>ener</w:t>
      </w:r>
      <w:r>
        <w:rPr>
          <w:rFonts w:ascii="Times New Roman" w:cs="Times New Roman" w:eastAsia="Times New Roman" w:hAnsi="Times New Roman"/>
          <w:spacing w:val="-5"/>
          <w:w w:val="107"/>
          <w:position w:val="0"/>
          <w:sz w:val="18"/>
          <w:szCs w:val="18"/>
        </w:rPr>
        <w:t>g</w:t>
      </w:r>
      <w:r>
        <w:rPr>
          <w:rFonts w:ascii="Times New Roman" w:cs="Times New Roman" w:eastAsia="Times New Roman" w:hAnsi="Times New Roman"/>
          <w:spacing w:val="-87"/>
          <w:w w:val="153"/>
          <w:position w:val="0"/>
          <w:sz w:val="18"/>
          <w:szCs w:val="18"/>
        </w:rPr>
        <w:t>´</w:t>
      </w:r>
      <w:r>
        <w:rPr>
          <w:rFonts w:ascii="Times New Roman" w:cs="Times New Roman" w:eastAsia="Times New Roman" w:hAnsi="Times New Roman"/>
          <w:spacing w:val="0"/>
          <w:w w:val="109"/>
          <w:position w:val="0"/>
          <w:sz w:val="18"/>
          <w:szCs w:val="18"/>
        </w:rPr>
        <w:t>etiques</w:t>
      </w:r>
      <w:r>
        <w:rPr>
          <w:rFonts w:ascii="Times New Roman" w:cs="Times New Roman" w:eastAsia="Times New Roman" w:hAnsi="Times New Roman"/>
          <w:spacing w:val="17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-92"/>
          <w:w w:val="115"/>
          <w:position w:val="0"/>
          <w:sz w:val="18"/>
          <w:szCs w:val="18"/>
        </w:rPr>
        <w:t>a</w:t>
      </w:r>
      <w:r>
        <w:rPr>
          <w:rFonts w:ascii="Times New Roman" w:cs="Times New Roman" w:eastAsia="Times New Roman" w:hAnsi="Times New Roman"/>
          <w:spacing w:val="0"/>
          <w:w w:val="153"/>
          <w:position w:val="0"/>
          <w:sz w:val="18"/>
          <w:szCs w:val="18"/>
        </w:rPr>
        <w:t>`</w:t>
      </w:r>
      <w:r>
        <w:rPr>
          <w:rFonts w:ascii="Times New Roman" w:cs="Times New Roman" w:eastAsia="Times New Roman" w:hAnsi="Times New Roman"/>
          <w:spacing w:val="17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14"/>
          <w:position w:val="0"/>
          <w:sz w:val="18"/>
          <w:szCs w:val="18"/>
        </w:rPr>
        <w:t>l’Institut</w:t>
      </w:r>
      <w:r>
        <w:rPr>
          <w:rFonts w:ascii="Times New Roman" w:cs="Times New Roman" w:eastAsia="Times New Roman" w:hAnsi="Times New Roman"/>
          <w:spacing w:val="12"/>
          <w:w w:val="114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8"/>
          <w:position w:val="0"/>
          <w:sz w:val="18"/>
          <w:szCs w:val="18"/>
        </w:rPr>
        <w:t>Gali</w:t>
      </w:r>
      <w:r>
        <w:rPr>
          <w:rFonts w:ascii="Times New Roman" w:cs="Times New Roman" w:eastAsia="Times New Roman" w:hAnsi="Times New Roman"/>
          <w:spacing w:val="-5"/>
          <w:w w:val="108"/>
          <w:position w:val="0"/>
          <w:sz w:val="18"/>
          <w:szCs w:val="18"/>
        </w:rPr>
        <w:t>l</w:t>
      </w:r>
      <w:r>
        <w:rPr>
          <w:rFonts w:ascii="Times New Roman" w:cs="Times New Roman" w:eastAsia="Times New Roman" w:hAnsi="Times New Roman"/>
          <w:spacing w:val="-87"/>
          <w:w w:val="153"/>
          <w:position w:val="0"/>
          <w:sz w:val="18"/>
          <w:szCs w:val="18"/>
        </w:rPr>
        <w:t>´</w:t>
      </w:r>
      <w:r>
        <w:rPr>
          <w:rFonts w:ascii="Times New Roman" w:cs="Times New Roman" w:eastAsia="Times New Roman" w:hAnsi="Times New Roman"/>
          <w:spacing w:val="0"/>
          <w:w w:val="105"/>
          <w:position w:val="0"/>
          <w:sz w:val="18"/>
          <w:szCs w:val="18"/>
        </w:rPr>
        <w:t>ee.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</w:r>
    </w:p>
    <w:p>
      <w:pPr>
        <w:rPr>
          <w:rFonts w:ascii="Times New Roman" w:cs="Times New Roman" w:eastAsia="Times New Roman" w:hAnsi="Times New Roman"/>
          <w:sz w:val="18"/>
          <w:szCs w:val="18"/>
        </w:rPr>
        <w:jc w:val="left"/>
        <w:spacing w:before="52"/>
        <w:ind w:left="381"/>
      </w:pPr>
      <w:r>
        <w:rPr>
          <w:rFonts w:ascii="Times New Roman" w:cs="Times New Roman" w:eastAsia="Times New Roman" w:hAnsi="Times New Roman"/>
          <w:spacing w:val="0"/>
          <w:w w:val="209"/>
          <w:position w:val="2"/>
          <w:sz w:val="10"/>
          <w:szCs w:val="10"/>
        </w:rPr>
        <w:t>•</w:t>
      </w:r>
      <w:r>
        <w:rPr>
          <w:rFonts w:ascii="Times New Roman" w:cs="Times New Roman" w:eastAsia="Times New Roman" w:hAnsi="Times New Roman"/>
          <w:spacing w:val="48"/>
          <w:w w:val="209"/>
          <w:position w:val="2"/>
          <w:sz w:val="10"/>
          <w:szCs w:val="10"/>
        </w:rPr>
        <w:t> </w:t>
      </w:r>
      <w:r>
        <w:rPr>
          <w:rFonts w:ascii="Times New Roman" w:cs="Times New Roman" w:eastAsia="Times New Roman" w:hAnsi="Times New Roman"/>
          <w:spacing w:val="0"/>
          <w:w w:val="109"/>
          <w:position w:val="0"/>
          <w:sz w:val="18"/>
          <w:szCs w:val="18"/>
        </w:rPr>
        <w:t>Iml</w:t>
      </w:r>
      <w:r>
        <w:rPr>
          <w:rFonts w:ascii="Times New Roman" w:cs="Times New Roman" w:eastAsia="Times New Roman" w:hAnsi="Times New Roman"/>
          <w:spacing w:val="-4"/>
          <w:w w:val="109"/>
          <w:position w:val="0"/>
          <w:sz w:val="18"/>
          <w:szCs w:val="18"/>
        </w:rPr>
        <w:t>p</w:t>
      </w:r>
      <w:r>
        <w:rPr>
          <w:rFonts w:ascii="Times New Roman" w:cs="Times New Roman" w:eastAsia="Times New Roman" w:hAnsi="Times New Roman"/>
          <w:spacing w:val="-87"/>
          <w:w w:val="153"/>
          <w:position w:val="0"/>
          <w:sz w:val="18"/>
          <w:szCs w:val="18"/>
        </w:rPr>
        <w:t>´</w:t>
      </w:r>
      <w:r>
        <w:rPr>
          <w:rFonts w:ascii="Times New Roman" w:cs="Times New Roman" w:eastAsia="Times New Roman" w:hAnsi="Times New Roman"/>
          <w:spacing w:val="0"/>
          <w:w w:val="107"/>
          <w:position w:val="0"/>
          <w:sz w:val="18"/>
          <w:szCs w:val="18"/>
        </w:rPr>
        <w:t>eme</w:t>
      </w:r>
      <w:r>
        <w:rPr>
          <w:rFonts w:ascii="Times New Roman" w:cs="Times New Roman" w:eastAsia="Times New Roman" w:hAnsi="Times New Roman"/>
          <w:spacing w:val="-5"/>
          <w:w w:val="107"/>
          <w:position w:val="0"/>
          <w:sz w:val="18"/>
          <w:szCs w:val="18"/>
        </w:rPr>
        <w:t>n</w:t>
      </w:r>
      <w:r>
        <w:rPr>
          <w:rFonts w:ascii="Times New Roman" w:cs="Times New Roman" w:eastAsia="Times New Roman" w:hAnsi="Times New Roman"/>
          <w:spacing w:val="0"/>
          <w:w w:val="117"/>
          <w:position w:val="0"/>
          <w:sz w:val="18"/>
          <w:szCs w:val="18"/>
        </w:rPr>
        <w:t>tation</w:t>
      </w:r>
      <w:r>
        <w:rPr>
          <w:rFonts w:ascii="Times New Roman" w:cs="Times New Roman" w:eastAsia="Times New Roman" w:hAnsi="Times New Roman"/>
          <w:spacing w:val="17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d’un</w:t>
      </w:r>
      <w:r>
        <w:rPr>
          <w:rFonts w:ascii="Times New Roman" w:cs="Times New Roman" w:eastAsia="Times New Roman" w:hAnsi="Times New Roman"/>
          <w:spacing w:val="43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m</w:t>
      </w:r>
      <w:r>
        <w:rPr>
          <w:rFonts w:ascii="Times New Roman" w:cs="Times New Roman" w:eastAsia="Times New Roman" w:hAnsi="Times New Roman"/>
          <w:spacing w:val="5"/>
          <w:w w:val="100"/>
          <w:position w:val="0"/>
          <w:sz w:val="18"/>
          <w:szCs w:val="18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dule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14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de</w:t>
      </w:r>
      <w:r>
        <w:rPr>
          <w:rFonts w:ascii="Times New Roman" w:cs="Times New Roman" w:eastAsia="Times New Roman" w:hAnsi="Times New Roman"/>
          <w:spacing w:val="31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8"/>
          <w:position w:val="0"/>
          <w:sz w:val="18"/>
          <w:szCs w:val="18"/>
        </w:rPr>
        <w:t>c</w:t>
      </w:r>
      <w:r>
        <w:rPr>
          <w:rFonts w:ascii="Times New Roman" w:cs="Times New Roman" w:eastAsia="Times New Roman" w:hAnsi="Times New Roman"/>
          <w:spacing w:val="-5"/>
          <w:w w:val="108"/>
          <w:position w:val="0"/>
          <w:sz w:val="18"/>
          <w:szCs w:val="18"/>
        </w:rPr>
        <w:t>o</w:t>
      </w:r>
      <w:r>
        <w:rPr>
          <w:rFonts w:ascii="Times New Roman" w:cs="Times New Roman" w:eastAsia="Times New Roman" w:hAnsi="Times New Roman"/>
          <w:spacing w:val="-5"/>
          <w:w w:val="108"/>
          <w:position w:val="0"/>
          <w:sz w:val="18"/>
          <w:szCs w:val="18"/>
        </w:rPr>
        <w:t>v</w:t>
      </w:r>
      <w:r>
        <w:rPr>
          <w:rFonts w:ascii="Times New Roman" w:cs="Times New Roman" w:eastAsia="Times New Roman" w:hAnsi="Times New Roman"/>
          <w:spacing w:val="0"/>
          <w:w w:val="108"/>
          <w:position w:val="0"/>
          <w:sz w:val="18"/>
          <w:szCs w:val="18"/>
        </w:rPr>
        <w:t>oiturage</w:t>
      </w:r>
      <w:r>
        <w:rPr>
          <w:rFonts w:ascii="Times New Roman" w:cs="Times New Roman" w:eastAsia="Times New Roman" w:hAnsi="Times New Roman"/>
          <w:spacing w:val="21"/>
          <w:w w:val="108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-5"/>
          <w:w w:val="100"/>
          <w:position w:val="0"/>
          <w:sz w:val="18"/>
          <w:szCs w:val="18"/>
        </w:rPr>
        <w:t>a</w:t>
      </w:r>
      <w:r>
        <w:rPr>
          <w:rFonts w:ascii="Times New Roman" w:cs="Times New Roman" w:eastAsia="Times New Roman" w:hAnsi="Times New Roman"/>
          <w:spacing w:val="-5"/>
          <w:w w:val="100"/>
          <w:position w:val="0"/>
          <w:sz w:val="18"/>
          <w:szCs w:val="18"/>
        </w:rPr>
        <w:t>v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ec</w:t>
      </w:r>
      <w:r>
        <w:rPr>
          <w:rFonts w:ascii="Times New Roman" w:cs="Times New Roman" w:eastAsia="Times New Roman" w:hAnsi="Times New Roman"/>
          <w:spacing w:val="38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un</w:t>
      </w:r>
      <w:r>
        <w:rPr>
          <w:rFonts w:ascii="Times New Roman" w:cs="Times New Roman" w:eastAsia="Times New Roman" w:hAnsi="Times New Roman"/>
          <w:spacing w:val="4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12"/>
          <w:position w:val="0"/>
          <w:sz w:val="18"/>
          <w:szCs w:val="18"/>
        </w:rPr>
        <w:t>tr</w:t>
      </w:r>
      <w:r>
        <w:rPr>
          <w:rFonts w:ascii="Times New Roman" w:cs="Times New Roman" w:eastAsia="Times New Roman" w:hAnsi="Times New Roman"/>
          <w:spacing w:val="-6"/>
          <w:w w:val="112"/>
          <w:position w:val="0"/>
          <w:sz w:val="18"/>
          <w:szCs w:val="18"/>
        </w:rPr>
        <w:t>a</w:t>
      </w:r>
      <w:r>
        <w:rPr>
          <w:rFonts w:ascii="Times New Roman" w:cs="Times New Roman" w:eastAsia="Times New Roman" w:hAnsi="Times New Roman"/>
          <w:spacing w:val="-11"/>
          <w:w w:val="112"/>
          <w:position w:val="0"/>
          <w:sz w:val="18"/>
          <w:szCs w:val="18"/>
        </w:rPr>
        <w:t>v</w:t>
      </w:r>
      <w:r>
        <w:rPr>
          <w:rFonts w:ascii="Times New Roman" w:cs="Times New Roman" w:eastAsia="Times New Roman" w:hAnsi="Times New Roman"/>
          <w:spacing w:val="0"/>
          <w:w w:val="112"/>
          <w:position w:val="0"/>
          <w:sz w:val="18"/>
          <w:szCs w:val="18"/>
        </w:rPr>
        <w:t>ail</w:t>
      </w:r>
      <w:r>
        <w:rPr>
          <w:rFonts w:ascii="Times New Roman" w:cs="Times New Roman" w:eastAsia="Times New Roman" w:hAnsi="Times New Roman"/>
          <w:spacing w:val="24"/>
          <w:w w:val="112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12"/>
          <w:position w:val="0"/>
          <w:sz w:val="18"/>
          <w:szCs w:val="18"/>
        </w:rPr>
        <w:t>d’optimisation</w:t>
      </w:r>
      <w:r>
        <w:rPr>
          <w:rFonts w:ascii="Times New Roman" w:cs="Times New Roman" w:eastAsia="Times New Roman" w:hAnsi="Times New Roman"/>
          <w:spacing w:val="-8"/>
          <w:w w:val="112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de</w:t>
      </w:r>
      <w:r>
        <w:rPr>
          <w:rFonts w:ascii="Times New Roman" w:cs="Times New Roman" w:eastAsia="Times New Roman" w:hAnsi="Times New Roman"/>
          <w:spacing w:val="31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calcul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2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de</w:t>
      </w:r>
      <w:r>
        <w:rPr>
          <w:rFonts w:ascii="Times New Roman" w:cs="Times New Roman" w:eastAsia="Times New Roman" w:hAnsi="Times New Roman"/>
          <w:spacing w:val="31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11"/>
          <w:position w:val="0"/>
          <w:sz w:val="18"/>
          <w:szCs w:val="18"/>
        </w:rPr>
        <w:t>distance.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</w:r>
    </w:p>
    <w:p>
      <w:pPr>
        <w:rPr>
          <w:rFonts w:ascii="Times New Roman" w:cs="Times New Roman" w:eastAsia="Times New Roman" w:hAnsi="Times New Roman"/>
          <w:sz w:val="18"/>
          <w:szCs w:val="18"/>
        </w:rPr>
        <w:jc w:val="left"/>
        <w:spacing w:before="52"/>
        <w:ind w:left="381"/>
      </w:pPr>
      <w:r>
        <w:rPr>
          <w:rFonts w:ascii="Times New Roman" w:cs="Times New Roman" w:eastAsia="Times New Roman" w:hAnsi="Times New Roman"/>
          <w:spacing w:val="0"/>
          <w:w w:val="209"/>
          <w:position w:val="2"/>
          <w:sz w:val="10"/>
          <w:szCs w:val="10"/>
        </w:rPr>
        <w:t>•</w:t>
      </w:r>
      <w:r>
        <w:rPr>
          <w:rFonts w:ascii="Times New Roman" w:cs="Times New Roman" w:eastAsia="Times New Roman" w:hAnsi="Times New Roman"/>
          <w:spacing w:val="48"/>
          <w:w w:val="209"/>
          <w:position w:val="2"/>
          <w:sz w:val="10"/>
          <w:szCs w:val="10"/>
        </w:rPr>
        <w:t> </w:t>
      </w:r>
      <w:r>
        <w:rPr>
          <w:rFonts w:ascii="Times New Roman" w:cs="Times New Roman" w:eastAsia="Times New Roman" w:hAnsi="Times New Roman"/>
          <w:spacing w:val="-22"/>
          <w:w w:val="124"/>
          <w:position w:val="0"/>
          <w:sz w:val="18"/>
          <w:szCs w:val="18"/>
        </w:rPr>
        <w:t>T</w:t>
      </w:r>
      <w:r>
        <w:rPr>
          <w:rFonts w:ascii="Times New Roman" w:cs="Times New Roman" w:eastAsia="Times New Roman" w:hAnsi="Times New Roman"/>
          <w:spacing w:val="0"/>
          <w:w w:val="124"/>
          <w:position w:val="0"/>
          <w:sz w:val="18"/>
          <w:szCs w:val="18"/>
        </w:rPr>
        <w:t>e</w:t>
      </w:r>
      <w:r>
        <w:rPr>
          <w:rFonts w:ascii="Times New Roman" w:cs="Times New Roman" w:eastAsia="Times New Roman" w:hAnsi="Times New Roman"/>
          <w:spacing w:val="-6"/>
          <w:w w:val="124"/>
          <w:position w:val="0"/>
          <w:sz w:val="18"/>
          <w:szCs w:val="18"/>
        </w:rPr>
        <w:t>c</w:t>
      </w:r>
      <w:r>
        <w:rPr>
          <w:rFonts w:ascii="Times New Roman" w:cs="Times New Roman" w:eastAsia="Times New Roman" w:hAnsi="Times New Roman"/>
          <w:spacing w:val="0"/>
          <w:w w:val="124"/>
          <w:position w:val="0"/>
          <w:sz w:val="18"/>
          <w:szCs w:val="18"/>
        </w:rPr>
        <w:t>hnolo</w:t>
      </w:r>
      <w:r>
        <w:rPr>
          <w:rFonts w:ascii="Times New Roman" w:cs="Times New Roman" w:eastAsia="Times New Roman" w:hAnsi="Times New Roman"/>
          <w:spacing w:val="0"/>
          <w:w w:val="124"/>
          <w:position w:val="0"/>
          <w:sz w:val="18"/>
          <w:szCs w:val="18"/>
        </w:rPr>
        <w:t>gies:</w:t>
      </w:r>
      <w:r>
        <w:rPr>
          <w:rFonts w:ascii="Times New Roman" w:cs="Times New Roman" w:eastAsia="Times New Roman" w:hAnsi="Times New Roman"/>
          <w:spacing w:val="27"/>
          <w:w w:val="124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4"/>
          <w:position w:val="0"/>
          <w:sz w:val="18"/>
          <w:szCs w:val="18"/>
        </w:rPr>
        <w:t>N</w:t>
      </w:r>
      <w:r>
        <w:rPr>
          <w:rFonts w:ascii="Times New Roman" w:cs="Times New Roman" w:eastAsia="Times New Roman" w:hAnsi="Times New Roman"/>
          <w:spacing w:val="7"/>
          <w:w w:val="124"/>
          <w:position w:val="0"/>
          <w:sz w:val="18"/>
          <w:szCs w:val="18"/>
        </w:rPr>
        <w:t>o</w:t>
      </w:r>
      <w:r>
        <w:rPr>
          <w:rFonts w:ascii="Times New Roman" w:cs="Times New Roman" w:eastAsia="Times New Roman" w:hAnsi="Times New Roman"/>
          <w:spacing w:val="0"/>
          <w:w w:val="124"/>
          <w:position w:val="0"/>
          <w:sz w:val="18"/>
          <w:szCs w:val="18"/>
        </w:rPr>
        <w:t>de.js,</w:t>
      </w:r>
      <w:r>
        <w:rPr>
          <w:rFonts w:ascii="Times New Roman" w:cs="Times New Roman" w:eastAsia="Times New Roman" w:hAnsi="Times New Roman"/>
          <w:spacing w:val="19"/>
          <w:w w:val="124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4"/>
          <w:position w:val="0"/>
          <w:sz w:val="18"/>
          <w:szCs w:val="18"/>
        </w:rPr>
        <w:t>React,</w:t>
      </w:r>
      <w:r>
        <w:rPr>
          <w:rFonts w:ascii="Times New Roman" w:cs="Times New Roman" w:eastAsia="Times New Roman" w:hAnsi="Times New Roman"/>
          <w:spacing w:val="42"/>
          <w:w w:val="124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4"/>
          <w:position w:val="0"/>
          <w:sz w:val="18"/>
          <w:szCs w:val="18"/>
        </w:rPr>
        <w:t>MongoDB,</w:t>
      </w:r>
      <w:r>
        <w:rPr>
          <w:rFonts w:ascii="Times New Roman" w:cs="Times New Roman" w:eastAsia="Times New Roman" w:hAnsi="Times New Roman"/>
          <w:spacing w:val="8"/>
          <w:w w:val="124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2"/>
          <w:position w:val="0"/>
          <w:sz w:val="18"/>
          <w:szCs w:val="18"/>
        </w:rPr>
        <w:t>D</w:t>
      </w:r>
      <w:r>
        <w:rPr>
          <w:rFonts w:ascii="Times New Roman" w:cs="Times New Roman" w:eastAsia="Times New Roman" w:hAnsi="Times New Roman"/>
          <w:spacing w:val="6"/>
          <w:w w:val="122"/>
          <w:position w:val="0"/>
          <w:sz w:val="18"/>
          <w:szCs w:val="18"/>
        </w:rPr>
        <w:t>o</w:t>
      </w:r>
      <w:r>
        <w:rPr>
          <w:rFonts w:ascii="Times New Roman" w:cs="Times New Roman" w:eastAsia="Times New Roman" w:hAnsi="Times New Roman"/>
          <w:spacing w:val="-6"/>
          <w:w w:val="118"/>
          <w:position w:val="0"/>
          <w:sz w:val="18"/>
          <w:szCs w:val="18"/>
        </w:rPr>
        <w:t>c</w:t>
      </w:r>
      <w:r>
        <w:rPr>
          <w:rFonts w:ascii="Times New Roman" w:cs="Times New Roman" w:eastAsia="Times New Roman" w:hAnsi="Times New Roman"/>
          <w:spacing w:val="-6"/>
          <w:w w:val="124"/>
          <w:position w:val="0"/>
          <w:sz w:val="18"/>
          <w:szCs w:val="18"/>
        </w:rPr>
        <w:t>k</w:t>
      </w:r>
      <w:r>
        <w:rPr>
          <w:rFonts w:ascii="Times New Roman" w:cs="Times New Roman" w:eastAsia="Times New Roman" w:hAnsi="Times New Roman"/>
          <w:spacing w:val="0"/>
          <w:w w:val="132"/>
          <w:position w:val="0"/>
          <w:sz w:val="18"/>
          <w:szCs w:val="18"/>
        </w:rPr>
        <w:t>er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</w:r>
    </w:p>
    <w:p>
      <w:pPr>
        <w:rPr>
          <w:rFonts w:ascii="Times New Roman" w:cs="Times New Roman" w:eastAsia="Times New Roman" w:hAnsi="Times New Roman"/>
          <w:sz w:val="18"/>
          <w:szCs w:val="18"/>
        </w:rPr>
        <w:jc w:val="left"/>
        <w:spacing w:before="63"/>
        <w:ind w:left="116"/>
      </w:pPr>
      <w:r>
        <w:rPr>
          <w:rFonts w:ascii="Times New Roman" w:cs="Times New Roman" w:eastAsia="Times New Roman" w:hAnsi="Times New Roman"/>
          <w:spacing w:val="0"/>
          <w:w w:val="123"/>
          <w:sz w:val="20"/>
          <w:szCs w:val="20"/>
        </w:rPr>
        <w:t>Ex</w:t>
      </w:r>
      <w:r>
        <w:rPr>
          <w:rFonts w:ascii="Times New Roman" w:cs="Times New Roman" w:eastAsia="Times New Roman" w:hAnsi="Times New Roman"/>
          <w:spacing w:val="9"/>
          <w:w w:val="123"/>
          <w:sz w:val="20"/>
          <w:szCs w:val="20"/>
        </w:rPr>
        <w:t>p</w:t>
      </w:r>
      <w:r>
        <w:rPr>
          <w:rFonts w:ascii="Times New Roman" w:cs="Times New Roman" w:eastAsia="Times New Roman" w:hAnsi="Times New Roman"/>
          <w:spacing w:val="0"/>
          <w:w w:val="123"/>
          <w:sz w:val="20"/>
          <w:szCs w:val="20"/>
        </w:rPr>
        <w:t>ens</w:t>
      </w:r>
      <w:r>
        <w:rPr>
          <w:rFonts w:ascii="Times New Roman" w:cs="Times New Roman" w:eastAsia="Times New Roman" w:hAnsi="Times New Roman"/>
          <w:spacing w:val="-7"/>
          <w:w w:val="123"/>
          <w:sz w:val="20"/>
          <w:szCs w:val="20"/>
        </w:rPr>
        <w:t>y</w:t>
      </w:r>
      <w:r>
        <w:rPr>
          <w:rFonts w:ascii="Times New Roman" w:cs="Times New Roman" w:eastAsia="Times New Roman" w:hAnsi="Times New Roman"/>
          <w:spacing w:val="0"/>
          <w:w w:val="123"/>
          <w:sz w:val="20"/>
          <w:szCs w:val="20"/>
        </w:rPr>
        <w:t>a,</w:t>
      </w:r>
      <w:r>
        <w:rPr>
          <w:rFonts w:ascii="Times New Roman" w:cs="Times New Roman" w:eastAsia="Times New Roman" w:hAnsi="Times New Roman"/>
          <w:spacing w:val="7"/>
          <w:w w:val="123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23"/>
          <w:sz w:val="20"/>
          <w:szCs w:val="20"/>
        </w:rPr>
        <w:t>Medius</w:t>
      </w:r>
      <w:r>
        <w:rPr>
          <w:rFonts w:ascii="Times New Roman" w:cs="Times New Roman" w:eastAsia="Times New Roman" w:hAnsi="Times New Roman"/>
          <w:spacing w:val="0"/>
          <w:w w:val="123"/>
          <w:sz w:val="20"/>
          <w:szCs w:val="20"/>
        </w:rPr>
        <w:t>                                                                                                                  </w:t>
      </w:r>
      <w:r>
        <w:rPr>
          <w:rFonts w:ascii="Times New Roman" w:cs="Times New Roman" w:eastAsia="Times New Roman" w:hAnsi="Times New Roman"/>
          <w:spacing w:val="2"/>
          <w:w w:val="123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23"/>
          <w:sz w:val="18"/>
          <w:szCs w:val="18"/>
        </w:rPr>
        <w:t>Juil.</w:t>
      </w:r>
      <w:r>
        <w:rPr>
          <w:rFonts w:ascii="Times New Roman" w:cs="Times New Roman" w:eastAsia="Times New Roman" w:hAnsi="Times New Roman"/>
          <w:spacing w:val="0"/>
          <w:w w:val="123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12"/>
          <w:w w:val="123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3"/>
          <w:sz w:val="18"/>
          <w:szCs w:val="18"/>
        </w:rPr>
        <w:t>2023</w:t>
      </w:r>
      <w:r>
        <w:rPr>
          <w:rFonts w:ascii="Times New Roman" w:cs="Times New Roman" w:eastAsia="Times New Roman" w:hAnsi="Times New Roman"/>
          <w:spacing w:val="-6"/>
          <w:w w:val="123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18"/>
          <w:szCs w:val="18"/>
        </w:rPr>
        <w:t>–</w:t>
      </w:r>
      <w:r>
        <w:rPr>
          <w:rFonts w:ascii="Times New Roman" w:cs="Times New Roman" w:eastAsia="Times New Roman" w:hAnsi="Times New Roman"/>
          <w:spacing w:val="41"/>
          <w:w w:val="10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3"/>
          <w:sz w:val="18"/>
          <w:szCs w:val="18"/>
        </w:rPr>
        <w:t>Sept.</w:t>
      </w:r>
      <w:r>
        <w:rPr>
          <w:rFonts w:ascii="Times New Roman" w:cs="Times New Roman" w:eastAsia="Times New Roman" w:hAnsi="Times New Roman"/>
          <w:spacing w:val="0"/>
          <w:w w:val="123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10"/>
          <w:w w:val="123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3"/>
          <w:sz w:val="18"/>
          <w:szCs w:val="18"/>
        </w:rPr>
        <w:t>2023</w:t>
      </w:r>
      <w:r>
        <w:rPr>
          <w:rFonts w:ascii="Times New Roman" w:cs="Times New Roman" w:eastAsia="Times New Roman" w:hAnsi="Times New Roman"/>
          <w:spacing w:val="0"/>
          <w:w w:val="100"/>
          <w:sz w:val="18"/>
          <w:szCs w:val="18"/>
        </w:rPr>
      </w:r>
    </w:p>
    <w:p>
      <w:pPr>
        <w:rPr>
          <w:rFonts w:ascii="Century" w:cs="Century" w:eastAsia="Century" w:hAnsi="Century"/>
          <w:sz w:val="18"/>
          <w:szCs w:val="18"/>
        </w:rPr>
        <w:jc w:val="left"/>
        <w:spacing w:before="18"/>
        <w:ind w:left="116"/>
      </w:pPr>
      <w:r>
        <w:rPr>
          <w:rFonts w:ascii="Century" w:cs="Century" w:eastAsia="Century" w:hAnsi="Century"/>
          <w:w w:val="92"/>
          <w:sz w:val="18"/>
          <w:szCs w:val="18"/>
        </w:rPr>
        <w:t>In</w:t>
      </w:r>
      <w:r>
        <w:rPr>
          <w:rFonts w:ascii="Century" w:cs="Century" w:eastAsia="Century" w:hAnsi="Century"/>
          <w:spacing w:val="-4"/>
          <w:w w:val="92"/>
          <w:sz w:val="18"/>
          <w:szCs w:val="18"/>
        </w:rPr>
        <w:t>g</w:t>
      </w:r>
      <w:r>
        <w:rPr>
          <w:rFonts w:ascii="Century" w:cs="Century" w:eastAsia="Century" w:hAnsi="Century"/>
          <w:spacing w:val="-89"/>
          <w:w w:val="156"/>
          <w:sz w:val="18"/>
          <w:szCs w:val="18"/>
        </w:rPr>
        <w:t>´</w:t>
      </w:r>
      <w:r>
        <w:rPr>
          <w:rFonts w:ascii="Century" w:cs="Century" w:eastAsia="Century" w:hAnsi="Century"/>
          <w:spacing w:val="0"/>
          <w:w w:val="94"/>
          <w:sz w:val="18"/>
          <w:szCs w:val="18"/>
        </w:rPr>
        <w:t>enieur</w:t>
      </w:r>
      <w:r>
        <w:rPr>
          <w:rFonts w:ascii="Century" w:cs="Century" w:eastAsia="Century" w:hAnsi="Century"/>
          <w:spacing w:val="17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93"/>
          <w:sz w:val="18"/>
          <w:szCs w:val="18"/>
        </w:rPr>
        <w:t>Informa</w:t>
      </w:r>
      <w:r>
        <w:rPr>
          <w:rFonts w:ascii="Century" w:cs="Century" w:eastAsia="Century" w:hAnsi="Century"/>
          <w:spacing w:val="1"/>
          <w:w w:val="93"/>
          <w:sz w:val="18"/>
          <w:szCs w:val="18"/>
        </w:rPr>
        <w:t>t</w:t>
      </w:r>
      <w:r>
        <w:rPr>
          <w:rFonts w:ascii="Century" w:cs="Century" w:eastAsia="Century" w:hAnsi="Century"/>
          <w:spacing w:val="0"/>
          <w:w w:val="93"/>
          <w:sz w:val="18"/>
          <w:szCs w:val="18"/>
        </w:rPr>
        <w:t>iq</w:t>
      </w:r>
      <w:r>
        <w:rPr>
          <w:rFonts w:ascii="Century" w:cs="Century" w:eastAsia="Century" w:hAnsi="Century"/>
          <w:spacing w:val="0"/>
          <w:w w:val="93"/>
          <w:sz w:val="18"/>
          <w:szCs w:val="18"/>
        </w:rPr>
        <w:t>ue</w:t>
      </w:r>
      <w:r>
        <w:rPr>
          <w:rFonts w:ascii="Century" w:cs="Century" w:eastAsia="Century" w:hAnsi="Century"/>
          <w:spacing w:val="26"/>
          <w:w w:val="93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-</w:t>
      </w:r>
      <w:r>
        <w:rPr>
          <w:rFonts w:ascii="Century" w:cs="Century" w:eastAsia="Century" w:hAnsi="Century"/>
          <w:spacing w:val="21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Stage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                                                                                                                                                  </w:t>
      </w:r>
      <w:r>
        <w:rPr>
          <w:rFonts w:ascii="Century" w:cs="Century" w:eastAsia="Century" w:hAnsi="Century"/>
          <w:spacing w:val="33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-14"/>
          <w:w w:val="100"/>
          <w:sz w:val="18"/>
          <w:szCs w:val="18"/>
        </w:rPr>
        <w:t>T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unis,</w:t>
      </w:r>
      <w:r>
        <w:rPr>
          <w:rFonts w:ascii="Century" w:cs="Century" w:eastAsia="Century" w:hAnsi="Century"/>
          <w:spacing w:val="7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-14"/>
          <w:w w:val="100"/>
          <w:sz w:val="18"/>
          <w:szCs w:val="18"/>
        </w:rPr>
        <w:t>T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unisie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</w:r>
    </w:p>
    <w:p>
      <w:pPr>
        <w:rPr>
          <w:rFonts w:ascii="Times New Roman" w:cs="Times New Roman" w:eastAsia="Times New Roman" w:hAnsi="Times New Roman"/>
          <w:sz w:val="18"/>
          <w:szCs w:val="18"/>
        </w:rPr>
        <w:jc w:val="left"/>
        <w:spacing w:before="39"/>
        <w:ind w:left="381"/>
      </w:pPr>
      <w:r>
        <w:rPr>
          <w:rFonts w:ascii="Times New Roman" w:cs="Times New Roman" w:eastAsia="Times New Roman" w:hAnsi="Times New Roman"/>
          <w:spacing w:val="0"/>
          <w:w w:val="209"/>
          <w:position w:val="3"/>
          <w:sz w:val="10"/>
          <w:szCs w:val="10"/>
        </w:rPr>
        <w:t>•</w:t>
      </w:r>
      <w:r>
        <w:rPr>
          <w:rFonts w:ascii="Times New Roman" w:cs="Times New Roman" w:eastAsia="Times New Roman" w:hAnsi="Times New Roman"/>
          <w:spacing w:val="48"/>
          <w:w w:val="209"/>
          <w:position w:val="3"/>
          <w:sz w:val="10"/>
          <w:szCs w:val="10"/>
        </w:rPr>
        <w:t> </w:t>
      </w:r>
      <w:r>
        <w:rPr>
          <w:rFonts w:ascii="Times New Roman" w:cs="Times New Roman" w:eastAsia="Times New Roman" w:hAnsi="Times New Roman"/>
          <w:spacing w:val="0"/>
          <w:w w:val="109"/>
          <w:position w:val="0"/>
          <w:sz w:val="18"/>
          <w:szCs w:val="18"/>
        </w:rPr>
        <w:t>Imp</w:t>
      </w:r>
      <w:r>
        <w:rPr>
          <w:rFonts w:ascii="Times New Roman" w:cs="Times New Roman" w:eastAsia="Times New Roman" w:hAnsi="Times New Roman"/>
          <w:spacing w:val="-4"/>
          <w:w w:val="109"/>
          <w:position w:val="0"/>
          <w:sz w:val="18"/>
          <w:szCs w:val="18"/>
        </w:rPr>
        <w:t>l</w:t>
      </w:r>
      <w:r>
        <w:rPr>
          <w:rFonts w:ascii="Times New Roman" w:cs="Times New Roman" w:eastAsia="Times New Roman" w:hAnsi="Times New Roman"/>
          <w:spacing w:val="-87"/>
          <w:w w:val="153"/>
          <w:position w:val="0"/>
          <w:sz w:val="18"/>
          <w:szCs w:val="18"/>
        </w:rPr>
        <w:t>´</w:t>
      </w:r>
      <w:r>
        <w:rPr>
          <w:rFonts w:ascii="Times New Roman" w:cs="Times New Roman" w:eastAsia="Times New Roman" w:hAnsi="Times New Roman"/>
          <w:spacing w:val="0"/>
          <w:w w:val="107"/>
          <w:position w:val="0"/>
          <w:sz w:val="18"/>
          <w:szCs w:val="18"/>
        </w:rPr>
        <w:t>eme</w:t>
      </w:r>
      <w:r>
        <w:rPr>
          <w:rFonts w:ascii="Times New Roman" w:cs="Times New Roman" w:eastAsia="Times New Roman" w:hAnsi="Times New Roman"/>
          <w:spacing w:val="-5"/>
          <w:w w:val="107"/>
          <w:position w:val="0"/>
          <w:sz w:val="18"/>
          <w:szCs w:val="18"/>
        </w:rPr>
        <w:t>n</w:t>
      </w:r>
      <w:r>
        <w:rPr>
          <w:rFonts w:ascii="Times New Roman" w:cs="Times New Roman" w:eastAsia="Times New Roman" w:hAnsi="Times New Roman"/>
          <w:spacing w:val="0"/>
          <w:w w:val="117"/>
          <w:position w:val="0"/>
          <w:sz w:val="18"/>
          <w:szCs w:val="18"/>
        </w:rPr>
        <w:t>tation</w:t>
      </w:r>
      <w:r>
        <w:rPr>
          <w:rFonts w:ascii="Times New Roman" w:cs="Times New Roman" w:eastAsia="Times New Roman" w:hAnsi="Times New Roman"/>
          <w:spacing w:val="17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de</w:t>
      </w:r>
      <w:r>
        <w:rPr>
          <w:rFonts w:ascii="Times New Roman" w:cs="Times New Roman" w:eastAsia="Times New Roman" w:hAnsi="Times New Roman"/>
          <w:spacing w:val="31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10"/>
          <w:position w:val="0"/>
          <w:sz w:val="18"/>
          <w:szCs w:val="18"/>
        </w:rPr>
        <w:t>l’authe</w:t>
      </w:r>
      <w:r>
        <w:rPr>
          <w:rFonts w:ascii="Times New Roman" w:cs="Times New Roman" w:eastAsia="Times New Roman" w:hAnsi="Times New Roman"/>
          <w:spacing w:val="-4"/>
          <w:w w:val="110"/>
          <w:position w:val="0"/>
          <w:sz w:val="18"/>
          <w:szCs w:val="18"/>
        </w:rPr>
        <w:t>n</w:t>
      </w:r>
      <w:r>
        <w:rPr>
          <w:rFonts w:ascii="Times New Roman" w:cs="Times New Roman" w:eastAsia="Times New Roman" w:hAnsi="Times New Roman"/>
          <w:spacing w:val="0"/>
          <w:w w:val="110"/>
          <w:position w:val="0"/>
          <w:sz w:val="18"/>
          <w:szCs w:val="18"/>
        </w:rPr>
        <w:t>tification</w:t>
      </w:r>
      <w:r>
        <w:rPr>
          <w:rFonts w:ascii="Times New Roman" w:cs="Times New Roman" w:eastAsia="Times New Roman" w:hAnsi="Times New Roman"/>
          <w:spacing w:val="20"/>
          <w:w w:val="11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-5"/>
          <w:w w:val="110"/>
          <w:position w:val="0"/>
          <w:sz w:val="18"/>
          <w:szCs w:val="18"/>
        </w:rPr>
        <w:t>m</w:t>
      </w:r>
      <w:r>
        <w:rPr>
          <w:rFonts w:ascii="Times New Roman" w:cs="Times New Roman" w:eastAsia="Times New Roman" w:hAnsi="Times New Roman"/>
          <w:spacing w:val="0"/>
          <w:w w:val="110"/>
          <w:position w:val="0"/>
          <w:sz w:val="18"/>
          <w:szCs w:val="18"/>
        </w:rPr>
        <w:t>ultifactorielle</w:t>
      </w:r>
      <w:r>
        <w:rPr>
          <w:rFonts w:ascii="Times New Roman" w:cs="Times New Roman" w:eastAsia="Times New Roman" w:hAnsi="Times New Roman"/>
          <w:spacing w:val="3"/>
          <w:w w:val="11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10"/>
          <w:position w:val="0"/>
          <w:sz w:val="18"/>
          <w:szCs w:val="18"/>
        </w:rPr>
        <w:t>(M</w:t>
      </w:r>
      <w:r>
        <w:rPr>
          <w:rFonts w:ascii="Times New Roman" w:cs="Times New Roman" w:eastAsia="Times New Roman" w:hAnsi="Times New Roman"/>
          <w:spacing w:val="-22"/>
          <w:w w:val="110"/>
          <w:position w:val="0"/>
          <w:sz w:val="18"/>
          <w:szCs w:val="18"/>
        </w:rPr>
        <w:t>F</w:t>
      </w:r>
      <w:r>
        <w:rPr>
          <w:rFonts w:ascii="Times New Roman" w:cs="Times New Roman" w:eastAsia="Times New Roman" w:hAnsi="Times New Roman"/>
          <w:spacing w:val="0"/>
          <w:w w:val="110"/>
          <w:position w:val="0"/>
          <w:sz w:val="18"/>
          <w:szCs w:val="18"/>
        </w:rPr>
        <w:t>A)</w:t>
      </w:r>
      <w:r>
        <w:rPr>
          <w:rFonts w:ascii="Times New Roman" w:cs="Times New Roman" w:eastAsia="Times New Roman" w:hAnsi="Times New Roman"/>
          <w:spacing w:val="21"/>
          <w:w w:val="11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dans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8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la</w:t>
      </w:r>
      <w:r>
        <w:rPr>
          <w:rFonts w:ascii="Times New Roman" w:cs="Times New Roman" w:eastAsia="Times New Roman" w:hAnsi="Times New Roman"/>
          <w:spacing w:val="3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solution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24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12"/>
          <w:position w:val="0"/>
          <w:sz w:val="18"/>
          <w:szCs w:val="18"/>
        </w:rPr>
        <w:t>Ex</w:t>
      </w:r>
      <w:r>
        <w:rPr>
          <w:rFonts w:ascii="Times New Roman" w:cs="Times New Roman" w:eastAsia="Times New Roman" w:hAnsi="Times New Roman"/>
          <w:spacing w:val="6"/>
          <w:w w:val="112"/>
          <w:position w:val="0"/>
          <w:sz w:val="18"/>
          <w:szCs w:val="18"/>
        </w:rPr>
        <w:t>p</w:t>
      </w:r>
      <w:r>
        <w:rPr>
          <w:rFonts w:ascii="Times New Roman" w:cs="Times New Roman" w:eastAsia="Times New Roman" w:hAnsi="Times New Roman"/>
          <w:spacing w:val="0"/>
          <w:w w:val="107"/>
          <w:position w:val="0"/>
          <w:sz w:val="18"/>
          <w:szCs w:val="18"/>
        </w:rPr>
        <w:t>ens</w:t>
      </w:r>
      <w:r>
        <w:rPr>
          <w:rFonts w:ascii="Times New Roman" w:cs="Times New Roman" w:eastAsia="Times New Roman" w:hAnsi="Times New Roman"/>
          <w:spacing w:val="-5"/>
          <w:w w:val="107"/>
          <w:position w:val="0"/>
          <w:sz w:val="18"/>
          <w:szCs w:val="18"/>
        </w:rPr>
        <w:t>y</w:t>
      </w:r>
      <w:r>
        <w:rPr>
          <w:rFonts w:ascii="Times New Roman" w:cs="Times New Roman" w:eastAsia="Times New Roman" w:hAnsi="Times New Roman"/>
          <w:spacing w:val="0"/>
          <w:w w:val="114"/>
          <w:position w:val="0"/>
          <w:sz w:val="18"/>
          <w:szCs w:val="18"/>
        </w:rPr>
        <w:t>a.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</w:r>
    </w:p>
    <w:p>
      <w:pPr>
        <w:rPr>
          <w:rFonts w:ascii="Times New Roman" w:cs="Times New Roman" w:eastAsia="Times New Roman" w:hAnsi="Times New Roman"/>
          <w:sz w:val="18"/>
          <w:szCs w:val="18"/>
        </w:rPr>
        <w:jc w:val="left"/>
        <w:spacing w:before="52"/>
        <w:ind w:left="381"/>
      </w:pPr>
      <w:r>
        <w:rPr>
          <w:rFonts w:ascii="Times New Roman" w:cs="Times New Roman" w:eastAsia="Times New Roman" w:hAnsi="Times New Roman"/>
          <w:spacing w:val="0"/>
          <w:w w:val="209"/>
          <w:position w:val="2"/>
          <w:sz w:val="10"/>
          <w:szCs w:val="10"/>
        </w:rPr>
        <w:t>•</w:t>
      </w:r>
      <w:r>
        <w:rPr>
          <w:rFonts w:ascii="Times New Roman" w:cs="Times New Roman" w:eastAsia="Times New Roman" w:hAnsi="Times New Roman"/>
          <w:spacing w:val="48"/>
          <w:w w:val="209"/>
          <w:position w:val="2"/>
          <w:sz w:val="10"/>
          <w:szCs w:val="10"/>
        </w:rPr>
        <w:t> </w:t>
      </w:r>
      <w:r>
        <w:rPr>
          <w:rFonts w:ascii="Times New Roman" w:cs="Times New Roman" w:eastAsia="Times New Roman" w:hAnsi="Times New Roman"/>
          <w:spacing w:val="-23"/>
          <w:w w:val="126"/>
          <w:position w:val="0"/>
          <w:sz w:val="18"/>
          <w:szCs w:val="18"/>
        </w:rPr>
        <w:t>T</w:t>
      </w:r>
      <w:r>
        <w:rPr>
          <w:rFonts w:ascii="Times New Roman" w:cs="Times New Roman" w:eastAsia="Times New Roman" w:hAnsi="Times New Roman"/>
          <w:spacing w:val="0"/>
          <w:w w:val="126"/>
          <w:position w:val="0"/>
          <w:sz w:val="18"/>
          <w:szCs w:val="18"/>
        </w:rPr>
        <w:t>e</w:t>
      </w:r>
      <w:r>
        <w:rPr>
          <w:rFonts w:ascii="Times New Roman" w:cs="Times New Roman" w:eastAsia="Times New Roman" w:hAnsi="Times New Roman"/>
          <w:spacing w:val="-6"/>
          <w:w w:val="126"/>
          <w:position w:val="0"/>
          <w:sz w:val="18"/>
          <w:szCs w:val="18"/>
        </w:rPr>
        <w:t>c</w:t>
      </w:r>
      <w:r>
        <w:rPr>
          <w:rFonts w:ascii="Times New Roman" w:cs="Times New Roman" w:eastAsia="Times New Roman" w:hAnsi="Times New Roman"/>
          <w:spacing w:val="0"/>
          <w:w w:val="126"/>
          <w:position w:val="0"/>
          <w:sz w:val="18"/>
          <w:szCs w:val="18"/>
        </w:rPr>
        <w:t>hnolo</w:t>
      </w:r>
      <w:r>
        <w:rPr>
          <w:rFonts w:ascii="Times New Roman" w:cs="Times New Roman" w:eastAsia="Times New Roman" w:hAnsi="Times New Roman"/>
          <w:spacing w:val="0"/>
          <w:w w:val="126"/>
          <w:position w:val="0"/>
          <w:sz w:val="18"/>
          <w:szCs w:val="18"/>
        </w:rPr>
        <w:t>gies:</w:t>
      </w:r>
      <w:r>
        <w:rPr>
          <w:rFonts w:ascii="Times New Roman" w:cs="Times New Roman" w:eastAsia="Times New Roman" w:hAnsi="Times New Roman"/>
          <w:spacing w:val="6"/>
          <w:w w:val="126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6"/>
          <w:position w:val="0"/>
          <w:sz w:val="18"/>
          <w:szCs w:val="18"/>
        </w:rPr>
        <w:t>.NET</w:t>
      </w:r>
      <w:r>
        <w:rPr>
          <w:rFonts w:ascii="Times New Roman" w:cs="Times New Roman" w:eastAsia="Times New Roman" w:hAnsi="Times New Roman"/>
          <w:spacing w:val="26"/>
          <w:w w:val="126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6"/>
          <w:position w:val="0"/>
          <w:sz w:val="18"/>
          <w:szCs w:val="18"/>
        </w:rPr>
        <w:t>Core,</w:t>
      </w:r>
      <w:r>
        <w:rPr>
          <w:rFonts w:ascii="Times New Roman" w:cs="Times New Roman" w:eastAsia="Times New Roman" w:hAnsi="Times New Roman"/>
          <w:spacing w:val="18"/>
          <w:w w:val="126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6"/>
          <w:position w:val="0"/>
          <w:sz w:val="18"/>
          <w:szCs w:val="18"/>
        </w:rPr>
        <w:t>MySQL,</w:t>
      </w:r>
      <w:r>
        <w:rPr>
          <w:rFonts w:ascii="Times New Roman" w:cs="Times New Roman" w:eastAsia="Times New Roman" w:hAnsi="Times New Roman"/>
          <w:spacing w:val="-10"/>
          <w:w w:val="126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6"/>
          <w:position w:val="0"/>
          <w:sz w:val="18"/>
          <w:szCs w:val="18"/>
        </w:rPr>
        <w:t>AngularJS,</w:t>
      </w:r>
      <w:r>
        <w:rPr>
          <w:rFonts w:ascii="Times New Roman" w:cs="Times New Roman" w:eastAsia="Times New Roman" w:hAnsi="Times New Roman"/>
          <w:spacing w:val="31"/>
          <w:w w:val="126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6"/>
          <w:position w:val="0"/>
          <w:sz w:val="18"/>
          <w:szCs w:val="18"/>
        </w:rPr>
        <w:t>Microsoft</w:t>
      </w:r>
      <w:r>
        <w:rPr>
          <w:rFonts w:ascii="Times New Roman" w:cs="Times New Roman" w:eastAsia="Times New Roman" w:hAnsi="Times New Roman"/>
          <w:spacing w:val="1"/>
          <w:w w:val="126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6"/>
          <w:position w:val="0"/>
          <w:sz w:val="18"/>
          <w:szCs w:val="18"/>
        </w:rPr>
        <w:t>Azure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67"/>
        <w:ind w:left="116"/>
      </w:pPr>
      <w:r>
        <w:pict>
          <v:group coordorigin="576,379" coordsize="11074,0" style="position:absolute;margin-left:28.8pt;margin-top:18.9371pt;width:553.68pt;height:0pt;mso-position-horizontal-relative:page;mso-position-vertical-relative:paragraph;z-index:-90">
            <v:shape coordorigin="576,379" coordsize="11074,0" filled="f" path="m576,379l11650,379e" strokecolor="#000000" stroked="t" strokeweight="0.398pt" style="position:absolute;left:576;top:379;width:11074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w w:val="128"/>
          <w:sz w:val="24"/>
          <w:szCs w:val="24"/>
        </w:rPr>
        <w:t>Pr</w:t>
      </w:r>
      <w:r>
        <w:rPr>
          <w:rFonts w:ascii="Times New Roman" w:cs="Times New Roman" w:eastAsia="Times New Roman" w:hAnsi="Times New Roman"/>
          <w:spacing w:val="15"/>
          <w:w w:val="128"/>
          <w:sz w:val="24"/>
          <w:szCs w:val="24"/>
        </w:rPr>
        <w:t>o</w:t>
      </w:r>
      <w:r>
        <w:rPr>
          <w:rFonts w:ascii="Times New Roman" w:cs="Times New Roman" w:eastAsia="Times New Roman" w:hAnsi="Times New Roman"/>
          <w:spacing w:val="0"/>
          <w:w w:val="124"/>
          <w:sz w:val="24"/>
          <w:szCs w:val="24"/>
        </w:rPr>
        <w:t>jets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0"/>
          <w:szCs w:val="10"/>
        </w:rPr>
        <w:jc w:val="left"/>
        <w:spacing w:before="7" w:line="100" w:lineRule="exact"/>
      </w:pPr>
      <w:r>
        <w:rPr>
          <w:sz w:val="10"/>
          <w:szCs w:val="10"/>
        </w:rPr>
      </w:r>
    </w:p>
    <w:p>
      <w:pPr>
        <w:rPr>
          <w:rFonts w:ascii="Times New Roman" w:cs="Times New Roman" w:eastAsia="Times New Roman" w:hAnsi="Times New Roman"/>
          <w:sz w:val="18"/>
          <w:szCs w:val="18"/>
        </w:rPr>
        <w:jc w:val="left"/>
        <w:ind w:left="116"/>
      </w:pPr>
      <w:r>
        <w:rPr>
          <w:rFonts w:ascii="Times New Roman" w:cs="Times New Roman" w:eastAsia="Times New Roman" w:hAnsi="Times New Roman"/>
          <w:spacing w:val="0"/>
          <w:w w:val="125"/>
          <w:sz w:val="18"/>
          <w:szCs w:val="18"/>
        </w:rPr>
        <w:t>M</w:t>
      </w:r>
      <w:r>
        <w:rPr>
          <w:rFonts w:ascii="Times New Roman" w:cs="Times New Roman" w:eastAsia="Times New Roman" w:hAnsi="Times New Roman"/>
          <w:spacing w:val="7"/>
          <w:w w:val="125"/>
          <w:sz w:val="18"/>
          <w:szCs w:val="18"/>
        </w:rPr>
        <w:t>o</w:t>
      </w:r>
      <w:r>
        <w:rPr>
          <w:rFonts w:ascii="Times New Roman" w:cs="Times New Roman" w:eastAsia="Times New Roman" w:hAnsi="Times New Roman"/>
          <w:spacing w:val="0"/>
          <w:w w:val="125"/>
          <w:sz w:val="18"/>
          <w:szCs w:val="18"/>
        </w:rPr>
        <w:t>dule</w:t>
      </w:r>
      <w:r>
        <w:rPr>
          <w:rFonts w:ascii="Times New Roman" w:cs="Times New Roman" w:eastAsia="Times New Roman" w:hAnsi="Times New Roman"/>
          <w:spacing w:val="9"/>
          <w:w w:val="125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5"/>
          <w:sz w:val="18"/>
          <w:szCs w:val="18"/>
        </w:rPr>
        <w:t>IA</w:t>
      </w:r>
      <w:r>
        <w:rPr>
          <w:rFonts w:ascii="Times New Roman" w:cs="Times New Roman" w:eastAsia="Times New Roman" w:hAnsi="Times New Roman"/>
          <w:spacing w:val="17"/>
          <w:w w:val="125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5"/>
          <w:sz w:val="18"/>
          <w:szCs w:val="18"/>
        </w:rPr>
        <w:t>de</w:t>
      </w:r>
      <w:r>
        <w:rPr>
          <w:rFonts w:ascii="Times New Roman" w:cs="Times New Roman" w:eastAsia="Times New Roman" w:hAnsi="Times New Roman"/>
          <w:spacing w:val="16"/>
          <w:w w:val="125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-4"/>
          <w:w w:val="117"/>
          <w:sz w:val="18"/>
          <w:szCs w:val="18"/>
        </w:rPr>
        <w:t>g</w:t>
      </w:r>
      <w:r>
        <w:rPr>
          <w:rFonts w:ascii="Times New Roman" w:cs="Times New Roman" w:eastAsia="Times New Roman" w:hAnsi="Times New Roman"/>
          <w:spacing w:val="-102"/>
          <w:w w:val="176"/>
          <w:sz w:val="18"/>
          <w:szCs w:val="18"/>
        </w:rPr>
        <w:t>´</w:t>
      </w:r>
      <w:r>
        <w:rPr>
          <w:rFonts w:ascii="Times New Roman" w:cs="Times New Roman" w:eastAsia="Times New Roman" w:hAnsi="Times New Roman"/>
          <w:spacing w:val="0"/>
          <w:w w:val="126"/>
          <w:sz w:val="18"/>
          <w:szCs w:val="18"/>
        </w:rPr>
        <w:t>e</w:t>
      </w:r>
      <w:r>
        <w:rPr>
          <w:rFonts w:ascii="Times New Roman" w:cs="Times New Roman" w:eastAsia="Times New Roman" w:hAnsi="Times New Roman"/>
          <w:spacing w:val="-4"/>
          <w:w w:val="126"/>
          <w:sz w:val="18"/>
          <w:szCs w:val="18"/>
        </w:rPr>
        <w:t>n</w:t>
      </w:r>
      <w:r>
        <w:rPr>
          <w:rFonts w:ascii="Times New Roman" w:cs="Times New Roman" w:eastAsia="Times New Roman" w:hAnsi="Times New Roman"/>
          <w:spacing w:val="-102"/>
          <w:w w:val="176"/>
          <w:sz w:val="18"/>
          <w:szCs w:val="18"/>
        </w:rPr>
        <w:t>´</w:t>
      </w:r>
      <w:r>
        <w:rPr>
          <w:rFonts w:ascii="Times New Roman" w:cs="Times New Roman" w:eastAsia="Times New Roman" w:hAnsi="Times New Roman"/>
          <w:spacing w:val="0"/>
          <w:w w:val="130"/>
          <w:sz w:val="18"/>
          <w:szCs w:val="18"/>
        </w:rPr>
        <w:t>eration</w:t>
      </w:r>
      <w:r>
        <w:rPr>
          <w:rFonts w:ascii="Times New Roman" w:cs="Times New Roman" w:eastAsia="Times New Roman" w:hAnsi="Times New Roman"/>
          <w:spacing w:val="0"/>
          <w:w w:val="10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-19"/>
          <w:w w:val="10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-7"/>
          <w:w w:val="123"/>
          <w:sz w:val="18"/>
          <w:szCs w:val="18"/>
        </w:rPr>
        <w:t>m</w:t>
      </w:r>
      <w:r>
        <w:rPr>
          <w:rFonts w:ascii="Times New Roman" w:cs="Times New Roman" w:eastAsia="Times New Roman" w:hAnsi="Times New Roman"/>
          <w:spacing w:val="0"/>
          <w:w w:val="123"/>
          <w:sz w:val="18"/>
          <w:szCs w:val="18"/>
        </w:rPr>
        <w:t>usicale</w:t>
      </w:r>
      <w:r>
        <w:rPr>
          <w:rFonts w:ascii="Times New Roman" w:cs="Times New Roman" w:eastAsia="Times New Roman" w:hAnsi="Times New Roman"/>
          <w:spacing w:val="0"/>
          <w:w w:val="123"/>
          <w:sz w:val="18"/>
          <w:szCs w:val="18"/>
        </w:rPr>
        <w:t>                                                                                                       </w:t>
      </w:r>
      <w:r>
        <w:rPr>
          <w:rFonts w:ascii="Times New Roman" w:cs="Times New Roman" w:eastAsia="Times New Roman" w:hAnsi="Times New Roman"/>
          <w:spacing w:val="27"/>
          <w:w w:val="123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3"/>
          <w:sz w:val="18"/>
          <w:szCs w:val="18"/>
        </w:rPr>
        <w:t>Oct.</w:t>
      </w:r>
      <w:r>
        <w:rPr>
          <w:rFonts w:ascii="Times New Roman" w:cs="Times New Roman" w:eastAsia="Times New Roman" w:hAnsi="Times New Roman"/>
          <w:spacing w:val="0"/>
          <w:w w:val="123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3"/>
          <w:w w:val="123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3"/>
          <w:sz w:val="18"/>
          <w:szCs w:val="18"/>
        </w:rPr>
        <w:t>2024</w:t>
      </w:r>
      <w:r>
        <w:rPr>
          <w:rFonts w:ascii="Times New Roman" w:cs="Times New Roman" w:eastAsia="Times New Roman" w:hAnsi="Times New Roman"/>
          <w:spacing w:val="-6"/>
          <w:w w:val="123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18"/>
          <w:szCs w:val="18"/>
        </w:rPr>
        <w:t>–</w:t>
      </w:r>
      <w:r>
        <w:rPr>
          <w:rFonts w:ascii="Times New Roman" w:cs="Times New Roman" w:eastAsia="Times New Roman" w:hAnsi="Times New Roman"/>
          <w:spacing w:val="41"/>
          <w:w w:val="10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2"/>
          <w:sz w:val="18"/>
          <w:szCs w:val="18"/>
        </w:rPr>
        <w:t>Avr.</w:t>
      </w:r>
      <w:r>
        <w:rPr>
          <w:rFonts w:ascii="Times New Roman" w:cs="Times New Roman" w:eastAsia="Times New Roman" w:hAnsi="Times New Roman"/>
          <w:spacing w:val="0"/>
          <w:w w:val="122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5"/>
          <w:w w:val="122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2"/>
          <w:sz w:val="18"/>
          <w:szCs w:val="18"/>
        </w:rPr>
        <w:t>2025</w:t>
      </w:r>
      <w:r>
        <w:rPr>
          <w:rFonts w:ascii="Times New Roman" w:cs="Times New Roman" w:eastAsia="Times New Roman" w:hAnsi="Times New Roman"/>
          <w:spacing w:val="0"/>
          <w:w w:val="100"/>
          <w:sz w:val="18"/>
          <w:szCs w:val="18"/>
        </w:rPr>
      </w:r>
    </w:p>
    <w:p>
      <w:pPr>
        <w:rPr>
          <w:rFonts w:ascii="Times New Roman" w:cs="Times New Roman" w:eastAsia="Times New Roman" w:hAnsi="Times New Roman"/>
          <w:sz w:val="18"/>
          <w:szCs w:val="18"/>
        </w:rPr>
        <w:jc w:val="left"/>
        <w:spacing w:before="34" w:line="254" w:lineRule="auto"/>
        <w:ind w:hanging="173" w:left="554" w:right="490"/>
      </w:pPr>
      <w:r>
        <w:rPr>
          <w:rFonts w:ascii="Times New Roman" w:cs="Times New Roman" w:eastAsia="Times New Roman" w:hAnsi="Times New Roman"/>
          <w:spacing w:val="0"/>
          <w:w w:val="209"/>
          <w:position w:val="3"/>
          <w:sz w:val="10"/>
          <w:szCs w:val="10"/>
        </w:rPr>
        <w:t>•</w:t>
      </w:r>
      <w:r>
        <w:rPr>
          <w:rFonts w:ascii="Times New Roman" w:cs="Times New Roman" w:eastAsia="Times New Roman" w:hAnsi="Times New Roman"/>
          <w:spacing w:val="48"/>
          <w:w w:val="209"/>
          <w:position w:val="3"/>
          <w:sz w:val="10"/>
          <w:szCs w:val="10"/>
        </w:rPr>
        <w:t> </w:t>
      </w:r>
      <w:r>
        <w:rPr>
          <w:rFonts w:ascii="Times New Roman" w:cs="Times New Roman" w:eastAsia="Times New Roman" w:hAnsi="Times New Roman"/>
          <w:spacing w:val="-5"/>
          <w:w w:val="108"/>
          <w:position w:val="0"/>
          <w:sz w:val="18"/>
          <w:szCs w:val="18"/>
        </w:rPr>
        <w:t>D</w:t>
      </w:r>
      <w:r>
        <w:rPr>
          <w:rFonts w:ascii="Times New Roman" w:cs="Times New Roman" w:eastAsia="Times New Roman" w:hAnsi="Times New Roman"/>
          <w:spacing w:val="-87"/>
          <w:w w:val="153"/>
          <w:position w:val="0"/>
          <w:sz w:val="18"/>
          <w:szCs w:val="18"/>
        </w:rPr>
        <w:t>´</w:t>
      </w:r>
      <w:r>
        <w:rPr>
          <w:rFonts w:ascii="Times New Roman" w:cs="Times New Roman" w:eastAsia="Times New Roman" w:hAnsi="Times New Roman"/>
          <w:spacing w:val="0"/>
          <w:w w:val="105"/>
          <w:position w:val="0"/>
          <w:sz w:val="18"/>
          <w:szCs w:val="18"/>
        </w:rPr>
        <w:t>e</w:t>
      </w:r>
      <w:r>
        <w:rPr>
          <w:rFonts w:ascii="Times New Roman" w:cs="Times New Roman" w:eastAsia="Times New Roman" w:hAnsi="Times New Roman"/>
          <w:spacing w:val="-5"/>
          <w:w w:val="105"/>
          <w:position w:val="0"/>
          <w:sz w:val="18"/>
          <w:szCs w:val="18"/>
        </w:rPr>
        <w:t>v</w:t>
      </w:r>
      <w:r>
        <w:rPr>
          <w:rFonts w:ascii="Times New Roman" w:cs="Times New Roman" w:eastAsia="Times New Roman" w:hAnsi="Times New Roman"/>
          <w:spacing w:val="0"/>
          <w:w w:val="107"/>
          <w:position w:val="0"/>
          <w:sz w:val="18"/>
          <w:szCs w:val="18"/>
        </w:rPr>
        <w:t>elop</w:t>
      </w:r>
      <w:r>
        <w:rPr>
          <w:rFonts w:ascii="Times New Roman" w:cs="Times New Roman" w:eastAsia="Times New Roman" w:hAnsi="Times New Roman"/>
          <w:spacing w:val="6"/>
          <w:w w:val="107"/>
          <w:position w:val="0"/>
          <w:sz w:val="18"/>
          <w:szCs w:val="18"/>
        </w:rPr>
        <w:t>p</w:t>
      </w:r>
      <w:r>
        <w:rPr>
          <w:rFonts w:ascii="Times New Roman" w:cs="Times New Roman" w:eastAsia="Times New Roman" w:hAnsi="Times New Roman"/>
          <w:spacing w:val="0"/>
          <w:w w:val="107"/>
          <w:position w:val="0"/>
          <w:sz w:val="18"/>
          <w:szCs w:val="18"/>
        </w:rPr>
        <w:t>eme</w:t>
      </w:r>
      <w:r>
        <w:rPr>
          <w:rFonts w:ascii="Times New Roman" w:cs="Times New Roman" w:eastAsia="Times New Roman" w:hAnsi="Times New Roman"/>
          <w:spacing w:val="-5"/>
          <w:w w:val="107"/>
          <w:position w:val="0"/>
          <w:sz w:val="18"/>
          <w:szCs w:val="18"/>
        </w:rPr>
        <w:t>n</w:t>
      </w:r>
      <w:r>
        <w:rPr>
          <w:rFonts w:ascii="Times New Roman" w:cs="Times New Roman" w:eastAsia="Times New Roman" w:hAnsi="Times New Roman"/>
          <w:spacing w:val="0"/>
          <w:w w:val="143"/>
          <w:position w:val="0"/>
          <w:sz w:val="18"/>
          <w:szCs w:val="18"/>
        </w:rPr>
        <w:t>t</w:t>
      </w:r>
      <w:r>
        <w:rPr>
          <w:rFonts w:ascii="Times New Roman" w:cs="Times New Roman" w:eastAsia="Times New Roman" w:hAnsi="Times New Roman"/>
          <w:spacing w:val="17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d’un</w:t>
      </w:r>
      <w:r>
        <w:rPr>
          <w:rFonts w:ascii="Times New Roman" w:cs="Times New Roman" w:eastAsia="Times New Roman" w:hAnsi="Times New Roman"/>
          <w:spacing w:val="43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m</w:t>
      </w:r>
      <w:r>
        <w:rPr>
          <w:rFonts w:ascii="Times New Roman" w:cs="Times New Roman" w:eastAsia="Times New Roman" w:hAnsi="Times New Roman"/>
          <w:spacing w:val="5"/>
          <w:w w:val="100"/>
          <w:position w:val="0"/>
          <w:sz w:val="18"/>
          <w:szCs w:val="18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dule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14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IA</w:t>
      </w:r>
      <w:r>
        <w:rPr>
          <w:rFonts w:ascii="Times New Roman" w:cs="Times New Roman" w:eastAsia="Times New Roman" w:hAnsi="Times New Roman"/>
          <w:spacing w:val="3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de</w:t>
      </w:r>
      <w:r>
        <w:rPr>
          <w:rFonts w:ascii="Times New Roman" w:cs="Times New Roman" w:eastAsia="Times New Roman" w:hAnsi="Times New Roman"/>
          <w:spacing w:val="31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-5"/>
          <w:w w:val="102"/>
          <w:position w:val="0"/>
          <w:sz w:val="18"/>
          <w:szCs w:val="18"/>
        </w:rPr>
        <w:t>g</w:t>
      </w:r>
      <w:r>
        <w:rPr>
          <w:rFonts w:ascii="Times New Roman" w:cs="Times New Roman" w:eastAsia="Times New Roman" w:hAnsi="Times New Roman"/>
          <w:spacing w:val="-87"/>
          <w:w w:val="153"/>
          <w:position w:val="0"/>
          <w:sz w:val="18"/>
          <w:szCs w:val="18"/>
        </w:rPr>
        <w:t>´</w:t>
      </w:r>
      <w:r>
        <w:rPr>
          <w:rFonts w:ascii="Times New Roman" w:cs="Times New Roman" w:eastAsia="Times New Roman" w:hAnsi="Times New Roman"/>
          <w:spacing w:val="0"/>
          <w:w w:val="108"/>
          <w:position w:val="0"/>
          <w:sz w:val="18"/>
          <w:szCs w:val="18"/>
        </w:rPr>
        <w:t>e</w:t>
      </w:r>
      <w:r>
        <w:rPr>
          <w:rFonts w:ascii="Times New Roman" w:cs="Times New Roman" w:eastAsia="Times New Roman" w:hAnsi="Times New Roman"/>
          <w:spacing w:val="-5"/>
          <w:w w:val="108"/>
          <w:position w:val="0"/>
          <w:sz w:val="18"/>
          <w:szCs w:val="18"/>
        </w:rPr>
        <w:t>n</w:t>
      </w:r>
      <w:r>
        <w:rPr>
          <w:rFonts w:ascii="Times New Roman" w:cs="Times New Roman" w:eastAsia="Times New Roman" w:hAnsi="Times New Roman"/>
          <w:spacing w:val="-87"/>
          <w:w w:val="153"/>
          <w:position w:val="0"/>
          <w:sz w:val="18"/>
          <w:szCs w:val="18"/>
        </w:rPr>
        <w:t>´</w:t>
      </w:r>
      <w:r>
        <w:rPr>
          <w:rFonts w:ascii="Times New Roman" w:cs="Times New Roman" w:eastAsia="Times New Roman" w:hAnsi="Times New Roman"/>
          <w:spacing w:val="0"/>
          <w:w w:val="112"/>
          <w:position w:val="0"/>
          <w:sz w:val="18"/>
          <w:szCs w:val="18"/>
        </w:rPr>
        <w:t>eration</w:t>
      </w:r>
      <w:r>
        <w:rPr>
          <w:rFonts w:ascii="Times New Roman" w:cs="Times New Roman" w:eastAsia="Times New Roman" w:hAnsi="Times New Roman"/>
          <w:spacing w:val="17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-5"/>
          <w:w w:val="100"/>
          <w:position w:val="0"/>
          <w:sz w:val="18"/>
          <w:szCs w:val="18"/>
        </w:rPr>
        <w:t>m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usicale,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23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8"/>
          <w:position w:val="0"/>
          <w:sz w:val="18"/>
          <w:szCs w:val="18"/>
        </w:rPr>
        <w:t>sy</w:t>
      </w:r>
      <w:r>
        <w:rPr>
          <w:rFonts w:ascii="Times New Roman" w:cs="Times New Roman" w:eastAsia="Times New Roman" w:hAnsi="Times New Roman"/>
          <w:spacing w:val="-5"/>
          <w:w w:val="108"/>
          <w:position w:val="0"/>
          <w:sz w:val="18"/>
          <w:szCs w:val="18"/>
        </w:rPr>
        <w:t>n</w:t>
      </w:r>
      <w:r>
        <w:rPr>
          <w:rFonts w:ascii="Times New Roman" w:cs="Times New Roman" w:eastAsia="Times New Roman" w:hAnsi="Times New Roman"/>
          <w:spacing w:val="0"/>
          <w:w w:val="124"/>
          <w:position w:val="0"/>
          <w:sz w:val="18"/>
          <w:szCs w:val="18"/>
        </w:rPr>
        <w:t>t</w:t>
      </w:r>
      <w:r>
        <w:rPr>
          <w:rFonts w:ascii="Times New Roman" w:cs="Times New Roman" w:eastAsia="Times New Roman" w:hAnsi="Times New Roman"/>
          <w:spacing w:val="-5"/>
          <w:w w:val="124"/>
          <w:position w:val="0"/>
          <w:sz w:val="18"/>
          <w:szCs w:val="18"/>
        </w:rPr>
        <w:t>h</w:t>
      </w:r>
      <w:r>
        <w:rPr>
          <w:rFonts w:ascii="Times New Roman" w:cs="Times New Roman" w:eastAsia="Times New Roman" w:hAnsi="Times New Roman"/>
          <w:spacing w:val="-87"/>
          <w:w w:val="153"/>
          <w:position w:val="0"/>
          <w:sz w:val="18"/>
          <w:szCs w:val="18"/>
        </w:rPr>
        <w:t>`</w:t>
      </w:r>
      <w:r>
        <w:rPr>
          <w:rFonts w:ascii="Times New Roman" w:cs="Times New Roman" w:eastAsia="Times New Roman" w:hAnsi="Times New Roman"/>
          <w:spacing w:val="0"/>
          <w:w w:val="103"/>
          <w:position w:val="0"/>
          <w:sz w:val="18"/>
          <w:szCs w:val="18"/>
        </w:rPr>
        <w:t>ese</w:t>
      </w:r>
      <w:r>
        <w:rPr>
          <w:rFonts w:ascii="Times New Roman" w:cs="Times New Roman" w:eastAsia="Times New Roman" w:hAnsi="Times New Roman"/>
          <w:spacing w:val="16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-5"/>
          <w:w w:val="109"/>
          <w:position w:val="0"/>
          <w:sz w:val="18"/>
          <w:szCs w:val="18"/>
        </w:rPr>
        <w:t>v</w:t>
      </w:r>
      <w:r>
        <w:rPr>
          <w:rFonts w:ascii="Times New Roman" w:cs="Times New Roman" w:eastAsia="Times New Roman" w:hAnsi="Times New Roman"/>
          <w:spacing w:val="5"/>
          <w:w w:val="109"/>
          <w:position w:val="0"/>
          <w:sz w:val="18"/>
          <w:szCs w:val="18"/>
        </w:rPr>
        <w:t>o</w:t>
      </w:r>
      <w:r>
        <w:rPr>
          <w:rFonts w:ascii="Times New Roman" w:cs="Times New Roman" w:eastAsia="Times New Roman" w:hAnsi="Times New Roman"/>
          <w:spacing w:val="0"/>
          <w:w w:val="109"/>
          <w:position w:val="0"/>
          <w:sz w:val="18"/>
          <w:szCs w:val="18"/>
        </w:rPr>
        <w:t>cale(TTS),</w:t>
      </w:r>
      <w:r>
        <w:rPr>
          <w:rFonts w:ascii="Times New Roman" w:cs="Times New Roman" w:eastAsia="Times New Roman" w:hAnsi="Times New Roman"/>
          <w:spacing w:val="29"/>
          <w:w w:val="109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9"/>
          <w:position w:val="0"/>
          <w:sz w:val="18"/>
          <w:szCs w:val="18"/>
        </w:rPr>
        <w:t>reconnaissance</w:t>
      </w:r>
      <w:r>
        <w:rPr>
          <w:rFonts w:ascii="Times New Roman" w:cs="Times New Roman" w:eastAsia="Times New Roman" w:hAnsi="Times New Roman"/>
          <w:spacing w:val="3"/>
          <w:w w:val="109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-5"/>
          <w:w w:val="100"/>
          <w:position w:val="0"/>
          <w:sz w:val="18"/>
          <w:szCs w:val="18"/>
        </w:rPr>
        <w:t>v</w:t>
      </w:r>
      <w:r>
        <w:rPr>
          <w:rFonts w:ascii="Times New Roman" w:cs="Times New Roman" w:eastAsia="Times New Roman" w:hAnsi="Times New Roman"/>
          <w:spacing w:val="5"/>
          <w:w w:val="100"/>
          <w:position w:val="0"/>
          <w:sz w:val="18"/>
          <w:szCs w:val="18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cale</w:t>
      </w:r>
      <w:r>
        <w:rPr>
          <w:rFonts w:ascii="Times New Roman" w:cs="Times New Roman" w:eastAsia="Times New Roman" w:hAnsi="Times New Roman"/>
          <w:spacing w:val="42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(STS)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19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et</w:t>
      </w:r>
      <w:r>
        <w:rPr>
          <w:rFonts w:ascii="Times New Roman" w:cs="Times New Roman" w:eastAsia="Times New Roman" w:hAnsi="Times New Roman"/>
          <w:spacing w:val="4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7"/>
          <w:position w:val="0"/>
          <w:sz w:val="18"/>
          <w:szCs w:val="18"/>
        </w:rPr>
        <w:t>syn</w:t>
      </w:r>
      <w:r>
        <w:rPr>
          <w:rFonts w:ascii="Times New Roman" w:cs="Times New Roman" w:eastAsia="Times New Roman" w:hAnsi="Times New Roman"/>
          <w:spacing w:val="-5"/>
          <w:w w:val="107"/>
          <w:position w:val="0"/>
          <w:sz w:val="18"/>
          <w:szCs w:val="18"/>
        </w:rPr>
        <w:t>c</w:t>
      </w:r>
      <w:r>
        <w:rPr>
          <w:rFonts w:ascii="Times New Roman" w:cs="Times New Roman" w:eastAsia="Times New Roman" w:hAnsi="Times New Roman"/>
          <w:spacing w:val="0"/>
          <w:w w:val="111"/>
          <w:position w:val="0"/>
          <w:sz w:val="18"/>
          <w:szCs w:val="18"/>
        </w:rPr>
        <w:t>hronisation</w:t>
      </w:r>
      <w:r>
        <w:rPr>
          <w:rFonts w:ascii="Times New Roman" w:cs="Times New Roman" w:eastAsia="Times New Roman" w:hAnsi="Times New Roman"/>
          <w:spacing w:val="0"/>
          <w:w w:val="111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labiale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1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8"/>
          <w:position w:val="0"/>
          <w:sz w:val="18"/>
          <w:szCs w:val="18"/>
        </w:rPr>
        <w:t>(L</w:t>
      </w:r>
      <w:r>
        <w:rPr>
          <w:rFonts w:ascii="Times New Roman" w:cs="Times New Roman" w:eastAsia="Times New Roman" w:hAnsi="Times New Roman"/>
          <w:spacing w:val="0"/>
          <w:w w:val="108"/>
          <w:position w:val="0"/>
          <w:sz w:val="18"/>
          <w:szCs w:val="18"/>
        </w:rPr>
        <w:t>ipSync)</w:t>
      </w:r>
      <w:r>
        <w:rPr>
          <w:rFonts w:ascii="Times New Roman" w:cs="Times New Roman" w:eastAsia="Times New Roman" w:hAnsi="Times New Roman"/>
          <w:spacing w:val="15"/>
          <w:w w:val="108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9"/>
          <w:position w:val="0"/>
          <w:sz w:val="18"/>
          <w:szCs w:val="18"/>
        </w:rPr>
        <w:t>i</w:t>
      </w:r>
      <w:r>
        <w:rPr>
          <w:rFonts w:ascii="Times New Roman" w:cs="Times New Roman" w:eastAsia="Times New Roman" w:hAnsi="Times New Roman"/>
          <w:spacing w:val="-5"/>
          <w:w w:val="109"/>
          <w:position w:val="0"/>
          <w:sz w:val="18"/>
          <w:szCs w:val="18"/>
        </w:rPr>
        <w:t>n</w:t>
      </w:r>
      <w:r>
        <w:rPr>
          <w:rFonts w:ascii="Times New Roman" w:cs="Times New Roman" w:eastAsia="Times New Roman" w:hAnsi="Times New Roman"/>
          <w:spacing w:val="-5"/>
          <w:w w:val="143"/>
          <w:position w:val="0"/>
          <w:sz w:val="18"/>
          <w:szCs w:val="18"/>
        </w:rPr>
        <w:t>t</w:t>
      </w:r>
      <w:r>
        <w:rPr>
          <w:rFonts w:ascii="Times New Roman" w:cs="Times New Roman" w:eastAsia="Times New Roman" w:hAnsi="Times New Roman"/>
          <w:spacing w:val="-87"/>
          <w:w w:val="153"/>
          <w:position w:val="0"/>
          <w:sz w:val="18"/>
          <w:szCs w:val="18"/>
        </w:rPr>
        <w:t>´</w:t>
      </w:r>
      <w:r>
        <w:rPr>
          <w:rFonts w:ascii="Times New Roman" w:cs="Times New Roman" w:eastAsia="Times New Roman" w:hAnsi="Times New Roman"/>
          <w:spacing w:val="0"/>
          <w:w w:val="107"/>
          <w:position w:val="0"/>
          <w:sz w:val="18"/>
          <w:szCs w:val="18"/>
        </w:rPr>
        <w:t>eg</w:t>
      </w:r>
      <w:r>
        <w:rPr>
          <w:rFonts w:ascii="Times New Roman" w:cs="Times New Roman" w:eastAsia="Times New Roman" w:hAnsi="Times New Roman"/>
          <w:spacing w:val="-5"/>
          <w:w w:val="107"/>
          <w:position w:val="0"/>
          <w:sz w:val="18"/>
          <w:szCs w:val="18"/>
        </w:rPr>
        <w:t>r</w:t>
      </w:r>
      <w:r>
        <w:rPr>
          <w:rFonts w:ascii="Times New Roman" w:cs="Times New Roman" w:eastAsia="Times New Roman" w:hAnsi="Times New Roman"/>
          <w:spacing w:val="-87"/>
          <w:w w:val="153"/>
          <w:position w:val="0"/>
          <w:sz w:val="18"/>
          <w:szCs w:val="18"/>
        </w:rPr>
        <w:t>´</w:t>
      </w:r>
      <w:r>
        <w:rPr>
          <w:rFonts w:ascii="Times New Roman" w:cs="Times New Roman" w:eastAsia="Times New Roman" w:hAnsi="Times New Roman"/>
          <w:spacing w:val="0"/>
          <w:w w:val="102"/>
          <w:position w:val="0"/>
          <w:sz w:val="18"/>
          <w:szCs w:val="18"/>
        </w:rPr>
        <w:t>e</w:t>
      </w:r>
      <w:r>
        <w:rPr>
          <w:rFonts w:ascii="Times New Roman" w:cs="Times New Roman" w:eastAsia="Times New Roman" w:hAnsi="Times New Roman"/>
          <w:spacing w:val="16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-92"/>
          <w:w w:val="115"/>
          <w:position w:val="0"/>
          <w:sz w:val="18"/>
          <w:szCs w:val="18"/>
        </w:rPr>
        <w:t>a</w:t>
      </w:r>
      <w:r>
        <w:rPr>
          <w:rFonts w:ascii="Times New Roman" w:cs="Times New Roman" w:eastAsia="Times New Roman" w:hAnsi="Times New Roman"/>
          <w:spacing w:val="0"/>
          <w:w w:val="153"/>
          <w:position w:val="0"/>
          <w:sz w:val="18"/>
          <w:szCs w:val="18"/>
        </w:rPr>
        <w:t>`</w:t>
      </w:r>
      <w:r>
        <w:rPr>
          <w:rFonts w:ascii="Times New Roman" w:cs="Times New Roman" w:eastAsia="Times New Roman" w:hAnsi="Times New Roman"/>
          <w:spacing w:val="17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la</w:t>
      </w:r>
      <w:r>
        <w:rPr>
          <w:rFonts w:ascii="Times New Roman" w:cs="Times New Roman" w:eastAsia="Times New Roman" w:hAnsi="Times New Roman"/>
          <w:spacing w:val="3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9"/>
          <w:position w:val="0"/>
          <w:sz w:val="18"/>
          <w:szCs w:val="18"/>
        </w:rPr>
        <w:t>plateforme</w:t>
      </w:r>
      <w:r>
        <w:rPr>
          <w:rFonts w:ascii="Times New Roman" w:cs="Times New Roman" w:eastAsia="Times New Roman" w:hAnsi="Times New Roman"/>
          <w:spacing w:val="13"/>
          <w:w w:val="109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6"/>
          <w:position w:val="0"/>
          <w:sz w:val="18"/>
          <w:szCs w:val="18"/>
        </w:rPr>
        <w:t>VittaScienc</w:t>
      </w:r>
      <w:r>
        <w:rPr>
          <w:rFonts w:ascii="Times New Roman" w:cs="Times New Roman" w:eastAsia="Times New Roman" w:hAnsi="Times New Roman"/>
          <w:spacing w:val="1"/>
          <w:w w:val="126"/>
          <w:position w:val="0"/>
          <w:sz w:val="18"/>
          <w:szCs w:val="18"/>
        </w:rPr>
        <w:t>e</w:t>
      </w:r>
      <w:r>
        <w:rPr>
          <w:rFonts w:ascii="Times New Roman" w:cs="Times New Roman" w:eastAsia="Times New Roman" w:hAnsi="Times New Roman"/>
          <w:spacing w:val="0"/>
          <w:w w:val="113"/>
          <w:position w:val="0"/>
          <w:sz w:val="18"/>
          <w:szCs w:val="18"/>
        </w:rPr>
        <w:t>.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</w:r>
    </w:p>
    <w:p>
      <w:pPr>
        <w:rPr>
          <w:rFonts w:ascii="Times New Roman" w:cs="Times New Roman" w:eastAsia="Times New Roman" w:hAnsi="Times New Roman"/>
          <w:sz w:val="18"/>
          <w:szCs w:val="18"/>
        </w:rPr>
        <w:jc w:val="left"/>
        <w:spacing w:before="40"/>
        <w:ind w:left="381"/>
      </w:pPr>
      <w:r>
        <w:rPr>
          <w:rFonts w:ascii="Times New Roman" w:cs="Times New Roman" w:eastAsia="Times New Roman" w:hAnsi="Times New Roman"/>
          <w:spacing w:val="0"/>
          <w:w w:val="209"/>
          <w:position w:val="2"/>
          <w:sz w:val="10"/>
          <w:szCs w:val="10"/>
        </w:rPr>
        <w:t>•</w:t>
      </w:r>
      <w:r>
        <w:rPr>
          <w:rFonts w:ascii="Times New Roman" w:cs="Times New Roman" w:eastAsia="Times New Roman" w:hAnsi="Times New Roman"/>
          <w:spacing w:val="0"/>
          <w:w w:val="209"/>
          <w:position w:val="2"/>
          <w:sz w:val="10"/>
          <w:szCs w:val="10"/>
        </w:rPr>
        <w:t>  </w:t>
      </w:r>
      <w:r>
        <w:rPr>
          <w:rFonts w:ascii="Times New Roman" w:cs="Times New Roman" w:eastAsia="Times New Roman" w:hAnsi="Times New Roman"/>
          <w:spacing w:val="13"/>
          <w:w w:val="209"/>
          <w:position w:val="2"/>
          <w:sz w:val="10"/>
          <w:szCs w:val="10"/>
        </w:rPr>
        <w:t> </w:t>
      </w:r>
      <w:r>
        <w:rPr>
          <w:rFonts w:ascii="Times New Roman" w:cs="Times New Roman" w:eastAsia="Times New Roman" w:hAnsi="Times New Roman"/>
          <w:spacing w:val="-23"/>
          <w:w w:val="129"/>
          <w:position w:val="0"/>
          <w:sz w:val="18"/>
          <w:szCs w:val="18"/>
        </w:rPr>
        <w:t>T</w:t>
      </w:r>
      <w:r>
        <w:rPr>
          <w:rFonts w:ascii="Times New Roman" w:cs="Times New Roman" w:eastAsia="Times New Roman" w:hAnsi="Times New Roman"/>
          <w:spacing w:val="0"/>
          <w:w w:val="129"/>
          <w:position w:val="0"/>
          <w:sz w:val="18"/>
          <w:szCs w:val="18"/>
        </w:rPr>
        <w:t>e</w:t>
      </w:r>
      <w:r>
        <w:rPr>
          <w:rFonts w:ascii="Times New Roman" w:cs="Times New Roman" w:eastAsia="Times New Roman" w:hAnsi="Times New Roman"/>
          <w:spacing w:val="-6"/>
          <w:w w:val="129"/>
          <w:position w:val="0"/>
          <w:sz w:val="18"/>
          <w:szCs w:val="18"/>
        </w:rPr>
        <w:t>c</w:t>
      </w:r>
      <w:r>
        <w:rPr>
          <w:rFonts w:ascii="Times New Roman" w:cs="Times New Roman" w:eastAsia="Times New Roman" w:hAnsi="Times New Roman"/>
          <w:spacing w:val="0"/>
          <w:w w:val="129"/>
          <w:position w:val="0"/>
          <w:sz w:val="18"/>
          <w:szCs w:val="18"/>
        </w:rPr>
        <w:t>hnolo</w:t>
      </w:r>
      <w:r>
        <w:rPr>
          <w:rFonts w:ascii="Times New Roman" w:cs="Times New Roman" w:eastAsia="Times New Roman" w:hAnsi="Times New Roman"/>
          <w:spacing w:val="0"/>
          <w:w w:val="129"/>
          <w:position w:val="0"/>
          <w:sz w:val="18"/>
          <w:szCs w:val="18"/>
        </w:rPr>
        <w:t>gies:</w:t>
      </w:r>
      <w:r>
        <w:rPr>
          <w:rFonts w:ascii="Times New Roman" w:cs="Times New Roman" w:eastAsia="Times New Roman" w:hAnsi="Times New Roman"/>
          <w:spacing w:val="-25"/>
          <w:w w:val="129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9"/>
          <w:position w:val="0"/>
          <w:sz w:val="18"/>
          <w:szCs w:val="18"/>
        </w:rPr>
        <w:t>Python,</w:t>
      </w:r>
      <w:r>
        <w:rPr>
          <w:rFonts w:ascii="Times New Roman" w:cs="Times New Roman" w:eastAsia="Times New Roman" w:hAnsi="Times New Roman"/>
          <w:spacing w:val="35"/>
          <w:w w:val="129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9"/>
          <w:position w:val="0"/>
          <w:sz w:val="18"/>
          <w:szCs w:val="18"/>
        </w:rPr>
        <w:t>J</w:t>
      </w:r>
      <w:r>
        <w:rPr>
          <w:rFonts w:ascii="Times New Roman" w:cs="Times New Roman" w:eastAsia="Times New Roman" w:hAnsi="Times New Roman"/>
          <w:spacing w:val="-8"/>
          <w:w w:val="129"/>
          <w:position w:val="0"/>
          <w:sz w:val="18"/>
          <w:szCs w:val="18"/>
        </w:rPr>
        <w:t>a</w:t>
      </w:r>
      <w:r>
        <w:rPr>
          <w:rFonts w:ascii="Times New Roman" w:cs="Times New Roman" w:eastAsia="Times New Roman" w:hAnsi="Times New Roman"/>
          <w:spacing w:val="-15"/>
          <w:w w:val="129"/>
          <w:position w:val="0"/>
          <w:sz w:val="18"/>
          <w:szCs w:val="18"/>
        </w:rPr>
        <w:t>v</w:t>
      </w:r>
      <w:r>
        <w:rPr>
          <w:rFonts w:ascii="Times New Roman" w:cs="Times New Roman" w:eastAsia="Times New Roman" w:hAnsi="Times New Roman"/>
          <w:spacing w:val="0"/>
          <w:w w:val="129"/>
          <w:position w:val="0"/>
          <w:sz w:val="18"/>
          <w:szCs w:val="18"/>
        </w:rPr>
        <w:t>aScript,</w:t>
      </w:r>
      <w:r>
        <w:rPr>
          <w:rFonts w:ascii="Times New Roman" w:cs="Times New Roman" w:eastAsia="Times New Roman" w:hAnsi="Times New Roman"/>
          <w:spacing w:val="37"/>
          <w:w w:val="129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7"/>
          <w:position w:val="0"/>
          <w:sz w:val="18"/>
          <w:szCs w:val="18"/>
        </w:rPr>
        <w:t>Whis</w:t>
      </w:r>
      <w:r>
        <w:rPr>
          <w:rFonts w:ascii="Times New Roman" w:cs="Times New Roman" w:eastAsia="Times New Roman" w:hAnsi="Times New Roman"/>
          <w:spacing w:val="6"/>
          <w:w w:val="127"/>
          <w:position w:val="0"/>
          <w:sz w:val="18"/>
          <w:szCs w:val="18"/>
        </w:rPr>
        <w:t>p</w:t>
      </w:r>
      <w:r>
        <w:rPr>
          <w:rFonts w:ascii="Times New Roman" w:cs="Times New Roman" w:eastAsia="Times New Roman" w:hAnsi="Times New Roman"/>
          <w:spacing w:val="0"/>
          <w:w w:val="132"/>
          <w:position w:val="0"/>
          <w:sz w:val="18"/>
          <w:szCs w:val="18"/>
        </w:rPr>
        <w:t>er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</w:r>
    </w:p>
    <w:p>
      <w:pPr>
        <w:rPr>
          <w:sz w:val="10"/>
          <w:szCs w:val="10"/>
        </w:rPr>
        <w:jc w:val="left"/>
        <w:spacing w:before="10" w:line="100" w:lineRule="exact"/>
      </w:pPr>
      <w:r>
        <w:rPr>
          <w:sz w:val="10"/>
          <w:szCs w:val="10"/>
        </w:rPr>
      </w:r>
    </w:p>
    <w:p>
      <w:pPr>
        <w:rPr>
          <w:rFonts w:ascii="Times New Roman" w:cs="Times New Roman" w:eastAsia="Times New Roman" w:hAnsi="Times New Roman"/>
          <w:sz w:val="18"/>
          <w:szCs w:val="18"/>
        </w:rPr>
        <w:jc w:val="left"/>
        <w:ind w:left="116"/>
      </w:pPr>
      <w:r>
        <w:rPr>
          <w:rFonts w:ascii="Times New Roman" w:cs="Times New Roman" w:eastAsia="Times New Roman" w:hAnsi="Times New Roman"/>
          <w:spacing w:val="0"/>
          <w:w w:val="125"/>
          <w:sz w:val="18"/>
          <w:szCs w:val="18"/>
        </w:rPr>
        <w:t>RESTOFINDER</w:t>
      </w:r>
      <w:r>
        <w:rPr>
          <w:rFonts w:ascii="Times New Roman" w:cs="Times New Roman" w:eastAsia="Times New Roman" w:hAnsi="Times New Roman"/>
          <w:spacing w:val="52"/>
          <w:w w:val="125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5"/>
          <w:sz w:val="18"/>
          <w:szCs w:val="18"/>
        </w:rPr>
        <w:t>(</w:t>
      </w:r>
      <w:r>
        <w:rPr>
          <w:rFonts w:ascii="Times New Roman" w:cs="Times New Roman" w:eastAsia="Times New Roman" w:hAnsi="Times New Roman"/>
          <w:spacing w:val="-21"/>
          <w:w w:val="125"/>
          <w:sz w:val="18"/>
          <w:szCs w:val="18"/>
        </w:rPr>
        <w:t>F</w:t>
      </w:r>
      <w:r>
        <w:rPr>
          <w:rFonts w:ascii="Times New Roman" w:cs="Times New Roman" w:eastAsia="Times New Roman" w:hAnsi="Times New Roman"/>
          <w:spacing w:val="0"/>
          <w:w w:val="125"/>
          <w:sz w:val="18"/>
          <w:szCs w:val="18"/>
        </w:rPr>
        <w:t>reelance)</w:t>
      </w:r>
      <w:r>
        <w:rPr>
          <w:rFonts w:ascii="Times New Roman" w:cs="Times New Roman" w:eastAsia="Times New Roman" w:hAnsi="Times New Roman"/>
          <w:spacing w:val="0"/>
          <w:w w:val="125"/>
          <w:sz w:val="18"/>
          <w:szCs w:val="18"/>
        </w:rPr>
        <w:t>                                                                                                                                    </w:t>
      </w:r>
      <w:r>
        <w:rPr>
          <w:rFonts w:ascii="Times New Roman" w:cs="Times New Roman" w:eastAsia="Times New Roman" w:hAnsi="Times New Roman"/>
          <w:spacing w:val="24"/>
          <w:w w:val="125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5"/>
          <w:sz w:val="18"/>
          <w:szCs w:val="18"/>
        </w:rPr>
        <w:t>Avr.</w:t>
      </w:r>
      <w:r>
        <w:rPr>
          <w:rFonts w:ascii="Times New Roman" w:cs="Times New Roman" w:eastAsia="Times New Roman" w:hAnsi="Times New Roman"/>
          <w:spacing w:val="48"/>
          <w:w w:val="125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5"/>
          <w:sz w:val="18"/>
          <w:szCs w:val="18"/>
        </w:rPr>
        <w:t>2024</w:t>
      </w:r>
      <w:r>
        <w:rPr>
          <w:rFonts w:ascii="Times New Roman" w:cs="Times New Roman" w:eastAsia="Times New Roman" w:hAnsi="Times New Roman"/>
          <w:spacing w:val="0"/>
          <w:w w:val="100"/>
          <w:sz w:val="18"/>
          <w:szCs w:val="18"/>
        </w:rPr>
      </w:r>
    </w:p>
    <w:p>
      <w:pPr>
        <w:rPr>
          <w:rFonts w:ascii="Times New Roman" w:cs="Times New Roman" w:eastAsia="Times New Roman" w:hAnsi="Times New Roman"/>
          <w:sz w:val="18"/>
          <w:szCs w:val="18"/>
        </w:rPr>
        <w:jc w:val="left"/>
        <w:spacing w:before="34"/>
        <w:ind w:left="381"/>
      </w:pPr>
      <w:r>
        <w:rPr>
          <w:rFonts w:ascii="Times New Roman" w:cs="Times New Roman" w:eastAsia="Times New Roman" w:hAnsi="Times New Roman"/>
          <w:spacing w:val="0"/>
          <w:w w:val="209"/>
          <w:position w:val="3"/>
          <w:sz w:val="10"/>
          <w:szCs w:val="10"/>
        </w:rPr>
        <w:t>•</w:t>
      </w:r>
      <w:r>
        <w:rPr>
          <w:rFonts w:ascii="Times New Roman" w:cs="Times New Roman" w:eastAsia="Times New Roman" w:hAnsi="Times New Roman"/>
          <w:spacing w:val="48"/>
          <w:w w:val="209"/>
          <w:position w:val="3"/>
          <w:sz w:val="10"/>
          <w:szCs w:val="10"/>
        </w:rPr>
        <w:t> </w:t>
      </w:r>
      <w:r>
        <w:rPr>
          <w:rFonts w:ascii="Times New Roman" w:cs="Times New Roman" w:eastAsia="Times New Roman" w:hAnsi="Times New Roman"/>
          <w:spacing w:val="0"/>
          <w:w w:val="109"/>
          <w:position w:val="0"/>
          <w:sz w:val="18"/>
          <w:szCs w:val="18"/>
        </w:rPr>
        <w:t>Conception</w:t>
      </w:r>
      <w:r>
        <w:rPr>
          <w:rFonts w:ascii="Times New Roman" w:cs="Times New Roman" w:eastAsia="Times New Roman" w:hAnsi="Times New Roman"/>
          <w:spacing w:val="14"/>
          <w:w w:val="109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et</w:t>
      </w:r>
      <w:r>
        <w:rPr>
          <w:rFonts w:ascii="Times New Roman" w:cs="Times New Roman" w:eastAsia="Times New Roman" w:hAnsi="Times New Roman"/>
          <w:spacing w:val="4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-5"/>
          <w:w w:val="113"/>
          <w:position w:val="0"/>
          <w:sz w:val="18"/>
          <w:szCs w:val="18"/>
        </w:rPr>
        <w:t>d</w:t>
      </w:r>
      <w:r>
        <w:rPr>
          <w:rFonts w:ascii="Times New Roman" w:cs="Times New Roman" w:eastAsia="Times New Roman" w:hAnsi="Times New Roman"/>
          <w:spacing w:val="-87"/>
          <w:w w:val="153"/>
          <w:position w:val="0"/>
          <w:sz w:val="18"/>
          <w:szCs w:val="18"/>
        </w:rPr>
        <w:t>´</w:t>
      </w:r>
      <w:r>
        <w:rPr>
          <w:rFonts w:ascii="Times New Roman" w:cs="Times New Roman" w:eastAsia="Times New Roman" w:hAnsi="Times New Roman"/>
          <w:spacing w:val="0"/>
          <w:w w:val="105"/>
          <w:position w:val="0"/>
          <w:sz w:val="18"/>
          <w:szCs w:val="18"/>
        </w:rPr>
        <w:t>e</w:t>
      </w:r>
      <w:r>
        <w:rPr>
          <w:rFonts w:ascii="Times New Roman" w:cs="Times New Roman" w:eastAsia="Times New Roman" w:hAnsi="Times New Roman"/>
          <w:spacing w:val="-5"/>
          <w:w w:val="105"/>
          <w:position w:val="0"/>
          <w:sz w:val="18"/>
          <w:szCs w:val="18"/>
        </w:rPr>
        <w:t>v</w:t>
      </w:r>
      <w:r>
        <w:rPr>
          <w:rFonts w:ascii="Times New Roman" w:cs="Times New Roman" w:eastAsia="Times New Roman" w:hAnsi="Times New Roman"/>
          <w:spacing w:val="0"/>
          <w:w w:val="105"/>
          <w:position w:val="0"/>
          <w:sz w:val="18"/>
          <w:szCs w:val="18"/>
        </w:rPr>
        <w:t>elop</w:t>
      </w:r>
      <w:r>
        <w:rPr>
          <w:rFonts w:ascii="Times New Roman" w:cs="Times New Roman" w:eastAsia="Times New Roman" w:hAnsi="Times New Roman"/>
          <w:spacing w:val="5"/>
          <w:w w:val="113"/>
          <w:position w:val="0"/>
          <w:sz w:val="18"/>
          <w:szCs w:val="18"/>
        </w:rPr>
        <w:t>p</w:t>
      </w:r>
      <w:r>
        <w:rPr>
          <w:rFonts w:ascii="Times New Roman" w:cs="Times New Roman" w:eastAsia="Times New Roman" w:hAnsi="Times New Roman"/>
          <w:spacing w:val="0"/>
          <w:w w:val="107"/>
          <w:position w:val="0"/>
          <w:sz w:val="18"/>
          <w:szCs w:val="18"/>
        </w:rPr>
        <w:t>eme</w:t>
      </w:r>
      <w:r>
        <w:rPr>
          <w:rFonts w:ascii="Times New Roman" w:cs="Times New Roman" w:eastAsia="Times New Roman" w:hAnsi="Times New Roman"/>
          <w:spacing w:val="-5"/>
          <w:w w:val="107"/>
          <w:position w:val="0"/>
          <w:sz w:val="18"/>
          <w:szCs w:val="18"/>
        </w:rPr>
        <w:t>n</w:t>
      </w:r>
      <w:r>
        <w:rPr>
          <w:rFonts w:ascii="Times New Roman" w:cs="Times New Roman" w:eastAsia="Times New Roman" w:hAnsi="Times New Roman"/>
          <w:spacing w:val="0"/>
          <w:w w:val="143"/>
          <w:position w:val="0"/>
          <w:sz w:val="18"/>
          <w:szCs w:val="18"/>
        </w:rPr>
        <w:t>t</w:t>
      </w:r>
      <w:r>
        <w:rPr>
          <w:rFonts w:ascii="Times New Roman" w:cs="Times New Roman" w:eastAsia="Times New Roman" w:hAnsi="Times New Roman"/>
          <w:spacing w:val="17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d’un</w:t>
      </w:r>
      <w:r>
        <w:rPr>
          <w:rFonts w:ascii="Times New Roman" w:cs="Times New Roman" w:eastAsia="Times New Roman" w:hAnsi="Times New Roman"/>
          <w:spacing w:val="43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site</w:t>
      </w:r>
      <w:r>
        <w:rPr>
          <w:rFonts w:ascii="Times New Roman" w:cs="Times New Roman" w:eastAsia="Times New Roman" w:hAnsi="Times New Roman"/>
          <w:spacing w:val="44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-5"/>
          <w:w w:val="100"/>
          <w:position w:val="0"/>
          <w:sz w:val="18"/>
          <w:szCs w:val="18"/>
        </w:rPr>
        <w:t>w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eb</w:t>
      </w:r>
      <w:r>
        <w:rPr>
          <w:rFonts w:ascii="Times New Roman" w:cs="Times New Roman" w:eastAsia="Times New Roman" w:hAnsi="Times New Roman"/>
          <w:spacing w:val="33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de</w:t>
      </w:r>
      <w:r>
        <w:rPr>
          <w:rFonts w:ascii="Times New Roman" w:cs="Times New Roman" w:eastAsia="Times New Roman" w:hAnsi="Times New Roman"/>
          <w:spacing w:val="31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9"/>
          <w:position w:val="0"/>
          <w:sz w:val="18"/>
          <w:szCs w:val="18"/>
        </w:rPr>
        <w:t>rec</w:t>
      </w:r>
      <w:r>
        <w:rPr>
          <w:rFonts w:ascii="Times New Roman" w:cs="Times New Roman" w:eastAsia="Times New Roman" w:hAnsi="Times New Roman"/>
          <w:spacing w:val="0"/>
          <w:w w:val="109"/>
          <w:position w:val="0"/>
          <w:sz w:val="18"/>
          <w:szCs w:val="18"/>
        </w:rPr>
        <w:t>ommendation</w:t>
      </w:r>
      <w:r>
        <w:rPr>
          <w:rFonts w:ascii="Times New Roman" w:cs="Times New Roman" w:eastAsia="Times New Roman" w:hAnsi="Times New Roman"/>
          <w:spacing w:val="19"/>
          <w:w w:val="109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et</w:t>
      </w:r>
      <w:r>
        <w:rPr>
          <w:rFonts w:ascii="Times New Roman" w:cs="Times New Roman" w:eastAsia="Times New Roman" w:hAnsi="Times New Roman"/>
          <w:spacing w:val="39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11"/>
          <w:position w:val="0"/>
          <w:sz w:val="18"/>
          <w:szCs w:val="18"/>
        </w:rPr>
        <w:t>consultation</w:t>
      </w:r>
      <w:r>
        <w:rPr>
          <w:rFonts w:ascii="Times New Roman" w:cs="Times New Roman" w:eastAsia="Times New Roman" w:hAnsi="Times New Roman"/>
          <w:spacing w:val="13"/>
          <w:w w:val="111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de</w:t>
      </w:r>
      <w:r>
        <w:rPr>
          <w:rFonts w:ascii="Times New Roman" w:cs="Times New Roman" w:eastAsia="Times New Roman" w:hAnsi="Times New Roman"/>
          <w:spacing w:val="31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15"/>
          <w:position w:val="0"/>
          <w:sz w:val="18"/>
          <w:szCs w:val="18"/>
        </w:rPr>
        <w:t>restaura</w:t>
      </w:r>
      <w:r>
        <w:rPr>
          <w:rFonts w:ascii="Times New Roman" w:cs="Times New Roman" w:eastAsia="Times New Roman" w:hAnsi="Times New Roman"/>
          <w:spacing w:val="-5"/>
          <w:w w:val="115"/>
          <w:position w:val="0"/>
          <w:sz w:val="18"/>
          <w:szCs w:val="18"/>
        </w:rPr>
        <w:t>n</w:t>
      </w:r>
      <w:r>
        <w:rPr>
          <w:rFonts w:ascii="Times New Roman" w:cs="Times New Roman" w:eastAsia="Times New Roman" w:hAnsi="Times New Roman"/>
          <w:spacing w:val="0"/>
          <w:w w:val="115"/>
          <w:position w:val="0"/>
          <w:sz w:val="18"/>
          <w:szCs w:val="18"/>
        </w:rPr>
        <w:t>ts</w:t>
      </w:r>
      <w:r>
        <w:rPr>
          <w:rFonts w:ascii="Times New Roman" w:cs="Times New Roman" w:eastAsia="Times New Roman" w:hAnsi="Times New Roman"/>
          <w:spacing w:val="17"/>
          <w:w w:val="115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et</w:t>
      </w:r>
      <w:r>
        <w:rPr>
          <w:rFonts w:ascii="Times New Roman" w:cs="Times New Roman" w:eastAsia="Times New Roman" w:hAnsi="Times New Roman"/>
          <w:spacing w:val="4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de</w:t>
      </w:r>
      <w:r>
        <w:rPr>
          <w:rFonts w:ascii="Times New Roman" w:cs="Times New Roman" w:eastAsia="Times New Roman" w:hAnsi="Times New Roman"/>
          <w:spacing w:val="31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8"/>
          <w:position w:val="0"/>
          <w:sz w:val="18"/>
          <w:szCs w:val="18"/>
        </w:rPr>
        <w:t>commande</w:t>
      </w:r>
      <w:r>
        <w:rPr>
          <w:rFonts w:ascii="Times New Roman" w:cs="Times New Roman" w:eastAsia="Times New Roman" w:hAnsi="Times New Roman"/>
          <w:spacing w:val="14"/>
          <w:w w:val="108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en</w:t>
      </w:r>
      <w:r>
        <w:rPr>
          <w:rFonts w:ascii="Times New Roman" w:cs="Times New Roman" w:eastAsia="Times New Roman" w:hAnsi="Times New Roman"/>
          <w:spacing w:val="31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6"/>
          <w:position w:val="0"/>
          <w:sz w:val="18"/>
          <w:szCs w:val="18"/>
        </w:rPr>
        <w:t>ligne.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</w:r>
    </w:p>
    <w:p>
      <w:pPr>
        <w:rPr>
          <w:rFonts w:ascii="Times New Roman" w:cs="Times New Roman" w:eastAsia="Times New Roman" w:hAnsi="Times New Roman"/>
          <w:sz w:val="18"/>
          <w:szCs w:val="18"/>
        </w:rPr>
        <w:jc w:val="left"/>
        <w:spacing w:before="52"/>
        <w:ind w:left="381"/>
      </w:pPr>
      <w:r>
        <w:rPr>
          <w:rFonts w:ascii="Times New Roman" w:cs="Times New Roman" w:eastAsia="Times New Roman" w:hAnsi="Times New Roman"/>
          <w:spacing w:val="0"/>
          <w:w w:val="209"/>
          <w:position w:val="2"/>
          <w:sz w:val="10"/>
          <w:szCs w:val="10"/>
        </w:rPr>
        <w:t>•</w:t>
      </w:r>
      <w:r>
        <w:rPr>
          <w:rFonts w:ascii="Times New Roman" w:cs="Times New Roman" w:eastAsia="Times New Roman" w:hAnsi="Times New Roman"/>
          <w:spacing w:val="48"/>
          <w:w w:val="209"/>
          <w:position w:val="2"/>
          <w:sz w:val="10"/>
          <w:szCs w:val="10"/>
        </w:rPr>
        <w:t> </w:t>
      </w:r>
      <w:r>
        <w:rPr>
          <w:rFonts w:ascii="Times New Roman" w:cs="Times New Roman" w:eastAsia="Times New Roman" w:hAnsi="Times New Roman"/>
          <w:spacing w:val="0"/>
          <w:w w:val="112"/>
          <w:position w:val="0"/>
          <w:sz w:val="18"/>
          <w:szCs w:val="18"/>
        </w:rPr>
        <w:t>Optimisation</w:t>
      </w:r>
      <w:r>
        <w:rPr>
          <w:rFonts w:ascii="Times New Roman" w:cs="Times New Roman" w:eastAsia="Times New Roman" w:hAnsi="Times New Roman"/>
          <w:spacing w:val="13"/>
          <w:w w:val="112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dans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8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le</w:t>
      </w:r>
      <w:r>
        <w:rPr>
          <w:rFonts w:ascii="Times New Roman" w:cs="Times New Roman" w:eastAsia="Times New Roman" w:hAnsi="Times New Roman"/>
          <w:spacing w:val="2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calc</w:t>
      </w:r>
      <w:r>
        <w:rPr>
          <w:rFonts w:ascii="Times New Roman" w:cs="Times New Roman" w:eastAsia="Times New Roman" w:hAnsi="Times New Roman"/>
          <w:spacing w:val="1"/>
          <w:w w:val="100"/>
          <w:position w:val="0"/>
          <w:sz w:val="18"/>
          <w:szCs w:val="18"/>
        </w:rPr>
        <w:t>u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l</w:t>
      </w:r>
      <w:r>
        <w:rPr>
          <w:rFonts w:ascii="Times New Roman" w:cs="Times New Roman" w:eastAsia="Times New Roman" w:hAnsi="Times New Roman"/>
          <w:spacing w:val="45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de</w:t>
      </w:r>
      <w:r>
        <w:rPr>
          <w:rFonts w:ascii="Times New Roman" w:cs="Times New Roman" w:eastAsia="Times New Roman" w:hAnsi="Times New Roman"/>
          <w:spacing w:val="31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la</w:t>
      </w:r>
      <w:r>
        <w:rPr>
          <w:rFonts w:ascii="Times New Roman" w:cs="Times New Roman" w:eastAsia="Times New Roman" w:hAnsi="Times New Roman"/>
          <w:spacing w:val="3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11"/>
          <w:position w:val="0"/>
          <w:sz w:val="18"/>
          <w:szCs w:val="18"/>
        </w:rPr>
        <w:t>distance</w:t>
      </w:r>
      <w:r>
        <w:rPr>
          <w:rFonts w:ascii="Times New Roman" w:cs="Times New Roman" w:eastAsia="Times New Roman" w:hAnsi="Times New Roman"/>
          <w:spacing w:val="12"/>
          <w:w w:val="111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e</w:t>
      </w:r>
      <w:r>
        <w:rPr>
          <w:rFonts w:ascii="Times New Roman" w:cs="Times New Roman" w:eastAsia="Times New Roman" w:hAnsi="Times New Roman"/>
          <w:spacing w:val="-5"/>
          <w:w w:val="100"/>
          <w:position w:val="0"/>
          <w:sz w:val="18"/>
          <w:szCs w:val="18"/>
        </w:rPr>
        <w:t>n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tre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22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11"/>
          <w:position w:val="0"/>
          <w:sz w:val="18"/>
          <w:szCs w:val="18"/>
        </w:rPr>
        <w:t>l’utilisat</w:t>
      </w:r>
      <w:r>
        <w:rPr>
          <w:rFonts w:ascii="Times New Roman" w:cs="Times New Roman" w:eastAsia="Times New Roman" w:hAnsi="Times New Roman"/>
          <w:spacing w:val="1"/>
          <w:w w:val="111"/>
          <w:position w:val="0"/>
          <w:sz w:val="18"/>
          <w:szCs w:val="18"/>
        </w:rPr>
        <w:t>e</w:t>
      </w:r>
      <w:r>
        <w:rPr>
          <w:rFonts w:ascii="Times New Roman" w:cs="Times New Roman" w:eastAsia="Times New Roman" w:hAnsi="Times New Roman"/>
          <w:spacing w:val="0"/>
          <w:w w:val="111"/>
          <w:position w:val="0"/>
          <w:sz w:val="18"/>
          <w:szCs w:val="18"/>
        </w:rPr>
        <w:t>ur</w:t>
      </w:r>
      <w:r>
        <w:rPr>
          <w:rFonts w:ascii="Times New Roman" w:cs="Times New Roman" w:eastAsia="Times New Roman" w:hAnsi="Times New Roman"/>
          <w:spacing w:val="13"/>
          <w:w w:val="111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et</w:t>
      </w:r>
      <w:r>
        <w:rPr>
          <w:rFonts w:ascii="Times New Roman" w:cs="Times New Roman" w:eastAsia="Times New Roman" w:hAnsi="Times New Roman"/>
          <w:spacing w:val="4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le</w:t>
      </w:r>
      <w:r>
        <w:rPr>
          <w:rFonts w:ascii="Times New Roman" w:cs="Times New Roman" w:eastAsia="Times New Roman" w:hAnsi="Times New Roman"/>
          <w:spacing w:val="19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17"/>
          <w:position w:val="0"/>
          <w:sz w:val="18"/>
          <w:szCs w:val="18"/>
        </w:rPr>
        <w:t>restaura</w:t>
      </w:r>
      <w:r>
        <w:rPr>
          <w:rFonts w:ascii="Times New Roman" w:cs="Times New Roman" w:eastAsia="Times New Roman" w:hAnsi="Times New Roman"/>
          <w:spacing w:val="-5"/>
          <w:w w:val="117"/>
          <w:position w:val="0"/>
          <w:sz w:val="18"/>
          <w:szCs w:val="18"/>
        </w:rPr>
        <w:t>n</w:t>
      </w:r>
      <w:r>
        <w:rPr>
          <w:rFonts w:ascii="Times New Roman" w:cs="Times New Roman" w:eastAsia="Times New Roman" w:hAnsi="Times New Roman"/>
          <w:spacing w:val="0"/>
          <w:w w:val="117"/>
          <w:position w:val="0"/>
          <w:sz w:val="18"/>
          <w:szCs w:val="18"/>
        </w:rPr>
        <w:t>t</w:t>
      </w:r>
      <w:r>
        <w:rPr>
          <w:rFonts w:ascii="Times New Roman" w:cs="Times New Roman" w:eastAsia="Times New Roman" w:hAnsi="Times New Roman"/>
          <w:spacing w:val="9"/>
          <w:w w:val="117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-5"/>
          <w:w w:val="100"/>
          <w:position w:val="0"/>
          <w:sz w:val="18"/>
          <w:szCs w:val="18"/>
        </w:rPr>
        <w:t>c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hoi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si</w:t>
      </w:r>
      <w:r>
        <w:rPr>
          <w:rFonts w:ascii="Times New Roman" w:cs="Times New Roman" w:eastAsia="Times New Roman" w:hAnsi="Times New Roman"/>
          <w:spacing w:val="36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5"/>
          <w:w w:val="100"/>
          <w:position w:val="0"/>
          <w:sz w:val="18"/>
          <w:szCs w:val="18"/>
        </w:rPr>
        <w:t>p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our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8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8"/>
          <w:position w:val="0"/>
          <w:sz w:val="18"/>
          <w:szCs w:val="18"/>
        </w:rPr>
        <w:t>pro</w:t>
      </w:r>
      <w:r>
        <w:rPr>
          <w:rFonts w:ascii="Times New Roman" w:cs="Times New Roman" w:eastAsia="Times New Roman" w:hAnsi="Times New Roman"/>
          <w:spacing w:val="6"/>
          <w:w w:val="108"/>
          <w:position w:val="0"/>
          <w:sz w:val="18"/>
          <w:szCs w:val="18"/>
        </w:rPr>
        <w:t>p</w:t>
      </w:r>
      <w:r>
        <w:rPr>
          <w:rFonts w:ascii="Times New Roman" w:cs="Times New Roman" w:eastAsia="Times New Roman" w:hAnsi="Times New Roman"/>
          <w:spacing w:val="0"/>
          <w:w w:val="108"/>
          <w:position w:val="0"/>
          <w:sz w:val="18"/>
          <w:szCs w:val="18"/>
        </w:rPr>
        <w:t>oser</w:t>
      </w:r>
      <w:r>
        <w:rPr>
          <w:rFonts w:ascii="Times New Roman" w:cs="Times New Roman" w:eastAsia="Times New Roman" w:hAnsi="Times New Roman"/>
          <w:spacing w:val="17"/>
          <w:w w:val="108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le</w:t>
      </w:r>
      <w:r>
        <w:rPr>
          <w:rFonts w:ascii="Times New Roman" w:cs="Times New Roman" w:eastAsia="Times New Roman" w:hAnsi="Times New Roman"/>
          <w:spacing w:val="2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-5"/>
          <w:w w:val="100"/>
          <w:position w:val="0"/>
          <w:sz w:val="18"/>
          <w:szCs w:val="18"/>
        </w:rPr>
        <w:t>c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hemin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14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le</w:t>
      </w:r>
      <w:r>
        <w:rPr>
          <w:rFonts w:ascii="Times New Roman" w:cs="Times New Roman" w:eastAsia="Times New Roman" w:hAnsi="Times New Roman"/>
          <w:spacing w:val="19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plus</w:t>
      </w:r>
      <w:r>
        <w:rPr>
          <w:rFonts w:ascii="Times New Roman" w:cs="Times New Roman" w:eastAsia="Times New Roman" w:hAnsi="Times New Roman"/>
          <w:spacing w:val="44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13"/>
          <w:position w:val="0"/>
          <w:sz w:val="18"/>
          <w:szCs w:val="18"/>
        </w:rPr>
        <w:t>court.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</w:r>
    </w:p>
    <w:p>
      <w:pPr>
        <w:rPr>
          <w:rFonts w:ascii="Times New Roman" w:cs="Times New Roman" w:eastAsia="Times New Roman" w:hAnsi="Times New Roman"/>
          <w:sz w:val="18"/>
          <w:szCs w:val="18"/>
        </w:rPr>
        <w:jc w:val="left"/>
        <w:spacing w:before="52"/>
        <w:ind w:left="381"/>
      </w:pPr>
      <w:r>
        <w:rPr>
          <w:rFonts w:ascii="Times New Roman" w:cs="Times New Roman" w:eastAsia="Times New Roman" w:hAnsi="Times New Roman"/>
          <w:spacing w:val="0"/>
          <w:w w:val="209"/>
          <w:position w:val="2"/>
          <w:sz w:val="10"/>
          <w:szCs w:val="10"/>
        </w:rPr>
        <w:t>•</w:t>
      </w:r>
      <w:r>
        <w:rPr>
          <w:rFonts w:ascii="Times New Roman" w:cs="Times New Roman" w:eastAsia="Times New Roman" w:hAnsi="Times New Roman"/>
          <w:spacing w:val="48"/>
          <w:w w:val="209"/>
          <w:position w:val="2"/>
          <w:sz w:val="10"/>
          <w:szCs w:val="10"/>
        </w:rPr>
        <w:t> </w:t>
      </w:r>
      <w:r>
        <w:rPr>
          <w:rFonts w:ascii="Times New Roman" w:cs="Times New Roman" w:eastAsia="Times New Roman" w:hAnsi="Times New Roman"/>
          <w:spacing w:val="-22"/>
          <w:w w:val="125"/>
          <w:position w:val="0"/>
          <w:sz w:val="18"/>
          <w:szCs w:val="18"/>
        </w:rPr>
        <w:t>T</w:t>
      </w:r>
      <w:r>
        <w:rPr>
          <w:rFonts w:ascii="Times New Roman" w:cs="Times New Roman" w:eastAsia="Times New Roman" w:hAnsi="Times New Roman"/>
          <w:spacing w:val="0"/>
          <w:w w:val="125"/>
          <w:position w:val="0"/>
          <w:sz w:val="18"/>
          <w:szCs w:val="18"/>
        </w:rPr>
        <w:t>e</w:t>
      </w:r>
      <w:r>
        <w:rPr>
          <w:rFonts w:ascii="Times New Roman" w:cs="Times New Roman" w:eastAsia="Times New Roman" w:hAnsi="Times New Roman"/>
          <w:spacing w:val="-6"/>
          <w:w w:val="125"/>
          <w:position w:val="0"/>
          <w:sz w:val="18"/>
          <w:szCs w:val="18"/>
        </w:rPr>
        <w:t>c</w:t>
      </w:r>
      <w:r>
        <w:rPr>
          <w:rFonts w:ascii="Times New Roman" w:cs="Times New Roman" w:eastAsia="Times New Roman" w:hAnsi="Times New Roman"/>
          <w:spacing w:val="0"/>
          <w:w w:val="125"/>
          <w:position w:val="0"/>
          <w:sz w:val="18"/>
          <w:szCs w:val="18"/>
        </w:rPr>
        <w:t>hnolo</w:t>
      </w:r>
      <w:r>
        <w:rPr>
          <w:rFonts w:ascii="Times New Roman" w:cs="Times New Roman" w:eastAsia="Times New Roman" w:hAnsi="Times New Roman"/>
          <w:spacing w:val="0"/>
          <w:w w:val="125"/>
          <w:position w:val="0"/>
          <w:sz w:val="18"/>
          <w:szCs w:val="18"/>
        </w:rPr>
        <w:t>gies:</w:t>
      </w:r>
      <w:r>
        <w:rPr>
          <w:rFonts w:ascii="Times New Roman" w:cs="Times New Roman" w:eastAsia="Times New Roman" w:hAnsi="Times New Roman"/>
          <w:spacing w:val="16"/>
          <w:w w:val="125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5"/>
          <w:position w:val="0"/>
          <w:sz w:val="18"/>
          <w:szCs w:val="18"/>
        </w:rPr>
        <w:t>N</w:t>
      </w:r>
      <w:r>
        <w:rPr>
          <w:rFonts w:ascii="Times New Roman" w:cs="Times New Roman" w:eastAsia="Times New Roman" w:hAnsi="Times New Roman"/>
          <w:spacing w:val="7"/>
          <w:w w:val="125"/>
          <w:position w:val="0"/>
          <w:sz w:val="18"/>
          <w:szCs w:val="18"/>
        </w:rPr>
        <w:t>o</w:t>
      </w:r>
      <w:r>
        <w:rPr>
          <w:rFonts w:ascii="Times New Roman" w:cs="Times New Roman" w:eastAsia="Times New Roman" w:hAnsi="Times New Roman"/>
          <w:spacing w:val="0"/>
          <w:w w:val="125"/>
          <w:position w:val="0"/>
          <w:sz w:val="18"/>
          <w:szCs w:val="18"/>
        </w:rPr>
        <w:t>de.js,</w:t>
      </w:r>
      <w:r>
        <w:rPr>
          <w:rFonts w:ascii="Times New Roman" w:cs="Times New Roman" w:eastAsia="Times New Roman" w:hAnsi="Times New Roman"/>
          <w:spacing w:val="13"/>
          <w:w w:val="125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5"/>
          <w:position w:val="0"/>
          <w:sz w:val="18"/>
          <w:szCs w:val="18"/>
        </w:rPr>
        <w:t>React,</w:t>
      </w:r>
      <w:r>
        <w:rPr>
          <w:rFonts w:ascii="Times New Roman" w:cs="Times New Roman" w:eastAsia="Times New Roman" w:hAnsi="Times New Roman"/>
          <w:spacing w:val="37"/>
          <w:w w:val="125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5"/>
          <w:position w:val="0"/>
          <w:sz w:val="18"/>
          <w:szCs w:val="18"/>
        </w:rPr>
        <w:t>Firebase,</w:t>
      </w:r>
      <w:r>
        <w:rPr>
          <w:rFonts w:ascii="Times New Roman" w:cs="Times New Roman" w:eastAsia="Times New Roman" w:hAnsi="Times New Roman"/>
          <w:spacing w:val="35"/>
          <w:w w:val="125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5"/>
          <w:position w:val="0"/>
          <w:sz w:val="18"/>
          <w:szCs w:val="18"/>
        </w:rPr>
        <w:t>MySQL,</w:t>
      </w:r>
      <w:r>
        <w:rPr>
          <w:rFonts w:ascii="Times New Roman" w:cs="Times New Roman" w:eastAsia="Times New Roman" w:hAnsi="Times New Roman"/>
          <w:spacing w:val="-3"/>
          <w:w w:val="125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5"/>
          <w:position w:val="0"/>
          <w:sz w:val="18"/>
          <w:szCs w:val="18"/>
        </w:rPr>
        <w:t>Selenium,</w:t>
      </w:r>
      <w:r>
        <w:rPr>
          <w:rFonts w:ascii="Times New Roman" w:cs="Times New Roman" w:eastAsia="Times New Roman" w:hAnsi="Times New Roman"/>
          <w:spacing w:val="9"/>
          <w:w w:val="125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33"/>
          <w:position w:val="0"/>
          <w:sz w:val="18"/>
          <w:szCs w:val="18"/>
        </w:rPr>
        <w:t>Git</w:t>
      </w:r>
      <w:r>
        <w:rPr>
          <w:rFonts w:ascii="Times New Roman" w:cs="Times New Roman" w:eastAsia="Times New Roman" w:hAnsi="Times New Roman"/>
          <w:spacing w:val="-6"/>
          <w:w w:val="133"/>
          <w:position w:val="0"/>
          <w:sz w:val="18"/>
          <w:szCs w:val="18"/>
        </w:rPr>
        <w:t>h</w:t>
      </w:r>
      <w:r>
        <w:rPr>
          <w:rFonts w:ascii="Times New Roman" w:cs="Times New Roman" w:eastAsia="Times New Roman" w:hAnsi="Times New Roman"/>
          <w:spacing w:val="0"/>
          <w:w w:val="130"/>
          <w:position w:val="0"/>
          <w:sz w:val="18"/>
          <w:szCs w:val="18"/>
        </w:rPr>
        <w:t>ub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</w:r>
    </w:p>
    <w:p>
      <w:pPr>
        <w:rPr>
          <w:sz w:val="10"/>
          <w:szCs w:val="10"/>
        </w:rPr>
        <w:jc w:val="left"/>
        <w:spacing w:before="10" w:line="100" w:lineRule="exact"/>
      </w:pPr>
      <w:r>
        <w:rPr>
          <w:sz w:val="10"/>
          <w:szCs w:val="10"/>
        </w:rPr>
      </w:r>
    </w:p>
    <w:p>
      <w:pPr>
        <w:rPr>
          <w:rFonts w:ascii="Times New Roman" w:cs="Times New Roman" w:eastAsia="Times New Roman" w:hAnsi="Times New Roman"/>
          <w:sz w:val="18"/>
          <w:szCs w:val="18"/>
        </w:rPr>
        <w:jc w:val="left"/>
        <w:ind w:left="116"/>
      </w:pPr>
      <w:r>
        <w:rPr>
          <w:rFonts w:ascii="Times New Roman" w:cs="Times New Roman" w:eastAsia="Times New Roman" w:hAnsi="Times New Roman"/>
          <w:spacing w:val="0"/>
          <w:w w:val="130"/>
          <w:sz w:val="18"/>
          <w:szCs w:val="18"/>
        </w:rPr>
        <w:t>FitN</w:t>
      </w:r>
      <w:r>
        <w:rPr>
          <w:rFonts w:ascii="Times New Roman" w:cs="Times New Roman" w:eastAsia="Times New Roman" w:hAnsi="Times New Roman"/>
          <w:spacing w:val="-6"/>
          <w:w w:val="130"/>
          <w:sz w:val="18"/>
          <w:szCs w:val="18"/>
        </w:rPr>
        <w:t>o</w:t>
      </w:r>
      <w:r>
        <w:rPr>
          <w:rFonts w:ascii="Times New Roman" w:cs="Times New Roman" w:eastAsia="Times New Roman" w:hAnsi="Times New Roman"/>
          <w:spacing w:val="0"/>
          <w:w w:val="130"/>
          <w:sz w:val="18"/>
          <w:szCs w:val="18"/>
        </w:rPr>
        <w:t>w</w:t>
      </w:r>
      <w:r>
        <w:rPr>
          <w:rFonts w:ascii="Times New Roman" w:cs="Times New Roman" w:eastAsia="Times New Roman" w:hAnsi="Times New Roman"/>
          <w:spacing w:val="-3"/>
          <w:w w:val="13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30"/>
          <w:sz w:val="18"/>
          <w:szCs w:val="18"/>
        </w:rPr>
        <w:t>(E</w:t>
      </w:r>
      <w:r>
        <w:rPr>
          <w:rFonts w:ascii="Times New Roman" w:cs="Times New Roman" w:eastAsia="Times New Roman" w:hAnsi="Times New Roman"/>
          <w:spacing w:val="-8"/>
          <w:w w:val="130"/>
          <w:sz w:val="18"/>
          <w:szCs w:val="18"/>
        </w:rPr>
        <w:t>n</w:t>
      </w:r>
      <w:r>
        <w:rPr>
          <w:rFonts w:ascii="Times New Roman" w:cs="Times New Roman" w:eastAsia="Times New Roman" w:hAnsi="Times New Roman"/>
          <w:spacing w:val="0"/>
          <w:w w:val="130"/>
          <w:sz w:val="18"/>
          <w:szCs w:val="18"/>
        </w:rPr>
        <w:t>tre</w:t>
      </w:r>
      <w:r>
        <w:rPr>
          <w:rFonts w:ascii="Times New Roman" w:cs="Times New Roman" w:eastAsia="Times New Roman" w:hAnsi="Times New Roman"/>
          <w:spacing w:val="0"/>
          <w:w w:val="130"/>
          <w:sz w:val="18"/>
          <w:szCs w:val="18"/>
        </w:rPr>
        <w:t>pr</w:t>
      </w:r>
      <w:r>
        <w:rPr>
          <w:rFonts w:ascii="Times New Roman" w:cs="Times New Roman" w:eastAsia="Times New Roman" w:hAnsi="Times New Roman"/>
          <w:spacing w:val="0"/>
          <w:w w:val="130"/>
          <w:sz w:val="18"/>
          <w:szCs w:val="18"/>
        </w:rPr>
        <w:t>e</w:t>
      </w:r>
      <w:r>
        <w:rPr>
          <w:rFonts w:ascii="Times New Roman" w:cs="Times New Roman" w:eastAsia="Times New Roman" w:hAnsi="Times New Roman"/>
          <w:spacing w:val="0"/>
          <w:w w:val="130"/>
          <w:sz w:val="18"/>
          <w:szCs w:val="18"/>
        </w:rPr>
        <w:t>nar</w:t>
      </w:r>
      <w:r>
        <w:rPr>
          <w:rFonts w:ascii="Times New Roman" w:cs="Times New Roman" w:eastAsia="Times New Roman" w:hAnsi="Times New Roman"/>
          <w:spacing w:val="0"/>
          <w:w w:val="130"/>
          <w:sz w:val="18"/>
          <w:szCs w:val="18"/>
        </w:rPr>
        <w:t>iat)</w:t>
      </w:r>
      <w:r>
        <w:rPr>
          <w:rFonts w:ascii="Times New Roman" w:cs="Times New Roman" w:eastAsia="Times New Roman" w:hAnsi="Times New Roman"/>
          <w:spacing w:val="0"/>
          <w:w w:val="130"/>
          <w:sz w:val="18"/>
          <w:szCs w:val="18"/>
        </w:rPr>
        <w:t>                                                                                                                                    </w:t>
      </w:r>
      <w:r>
        <w:rPr>
          <w:rFonts w:ascii="Times New Roman" w:cs="Times New Roman" w:eastAsia="Times New Roman" w:hAnsi="Times New Roman"/>
          <w:spacing w:val="32"/>
          <w:w w:val="13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30"/>
          <w:sz w:val="18"/>
          <w:szCs w:val="18"/>
        </w:rPr>
        <w:t>Ja</w:t>
      </w:r>
      <w:r>
        <w:rPr>
          <w:rFonts w:ascii="Times New Roman" w:cs="Times New Roman" w:eastAsia="Times New Roman" w:hAnsi="Times New Roman"/>
          <w:spacing w:val="-8"/>
          <w:w w:val="130"/>
          <w:sz w:val="18"/>
          <w:szCs w:val="18"/>
        </w:rPr>
        <w:t>n</w:t>
      </w:r>
      <w:r>
        <w:rPr>
          <w:rFonts w:ascii="Times New Roman" w:cs="Times New Roman" w:eastAsia="Times New Roman" w:hAnsi="Times New Roman"/>
          <w:spacing w:val="0"/>
          <w:w w:val="130"/>
          <w:sz w:val="18"/>
          <w:szCs w:val="18"/>
        </w:rPr>
        <w:t>v.</w:t>
      </w:r>
      <w:r>
        <w:rPr>
          <w:rFonts w:ascii="Times New Roman" w:cs="Times New Roman" w:eastAsia="Times New Roman" w:hAnsi="Times New Roman"/>
          <w:spacing w:val="50"/>
          <w:w w:val="13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30"/>
          <w:sz w:val="18"/>
          <w:szCs w:val="18"/>
        </w:rPr>
        <w:t>2024</w:t>
      </w:r>
      <w:r>
        <w:rPr>
          <w:rFonts w:ascii="Times New Roman" w:cs="Times New Roman" w:eastAsia="Times New Roman" w:hAnsi="Times New Roman"/>
          <w:spacing w:val="0"/>
          <w:w w:val="100"/>
          <w:sz w:val="18"/>
          <w:szCs w:val="18"/>
        </w:rPr>
      </w:r>
    </w:p>
    <w:p>
      <w:pPr>
        <w:rPr>
          <w:rFonts w:ascii="Times New Roman" w:cs="Times New Roman" w:eastAsia="Times New Roman" w:hAnsi="Times New Roman"/>
          <w:sz w:val="18"/>
          <w:szCs w:val="18"/>
        </w:rPr>
        <w:jc w:val="left"/>
        <w:spacing w:before="34"/>
        <w:ind w:left="381"/>
      </w:pPr>
      <w:r>
        <w:rPr>
          <w:rFonts w:ascii="Times New Roman" w:cs="Times New Roman" w:eastAsia="Times New Roman" w:hAnsi="Times New Roman"/>
          <w:spacing w:val="0"/>
          <w:w w:val="209"/>
          <w:position w:val="3"/>
          <w:sz w:val="10"/>
          <w:szCs w:val="10"/>
        </w:rPr>
        <w:t>•</w:t>
      </w:r>
      <w:r>
        <w:rPr>
          <w:rFonts w:ascii="Times New Roman" w:cs="Times New Roman" w:eastAsia="Times New Roman" w:hAnsi="Times New Roman"/>
          <w:spacing w:val="48"/>
          <w:w w:val="209"/>
          <w:position w:val="3"/>
          <w:sz w:val="10"/>
          <w:szCs w:val="10"/>
        </w:rPr>
        <w:t> </w:t>
      </w:r>
      <w:r>
        <w:rPr>
          <w:rFonts w:ascii="Times New Roman" w:cs="Times New Roman" w:eastAsia="Times New Roman" w:hAnsi="Times New Roman"/>
          <w:spacing w:val="-5"/>
          <w:w w:val="108"/>
          <w:position w:val="0"/>
          <w:sz w:val="18"/>
          <w:szCs w:val="18"/>
        </w:rPr>
        <w:t>D</w:t>
      </w:r>
      <w:r>
        <w:rPr>
          <w:rFonts w:ascii="Times New Roman" w:cs="Times New Roman" w:eastAsia="Times New Roman" w:hAnsi="Times New Roman"/>
          <w:spacing w:val="-87"/>
          <w:w w:val="153"/>
          <w:position w:val="0"/>
          <w:sz w:val="18"/>
          <w:szCs w:val="18"/>
        </w:rPr>
        <w:t>´</w:t>
      </w:r>
      <w:r>
        <w:rPr>
          <w:rFonts w:ascii="Times New Roman" w:cs="Times New Roman" w:eastAsia="Times New Roman" w:hAnsi="Times New Roman"/>
          <w:spacing w:val="0"/>
          <w:w w:val="105"/>
          <w:position w:val="0"/>
          <w:sz w:val="18"/>
          <w:szCs w:val="18"/>
        </w:rPr>
        <w:t>e</w:t>
      </w:r>
      <w:r>
        <w:rPr>
          <w:rFonts w:ascii="Times New Roman" w:cs="Times New Roman" w:eastAsia="Times New Roman" w:hAnsi="Times New Roman"/>
          <w:spacing w:val="-5"/>
          <w:w w:val="105"/>
          <w:position w:val="0"/>
          <w:sz w:val="18"/>
          <w:szCs w:val="18"/>
        </w:rPr>
        <w:t>v</w:t>
      </w:r>
      <w:r>
        <w:rPr>
          <w:rFonts w:ascii="Times New Roman" w:cs="Times New Roman" w:eastAsia="Times New Roman" w:hAnsi="Times New Roman"/>
          <w:spacing w:val="0"/>
          <w:w w:val="107"/>
          <w:position w:val="0"/>
          <w:sz w:val="18"/>
          <w:szCs w:val="18"/>
        </w:rPr>
        <w:t>elop</w:t>
      </w:r>
      <w:r>
        <w:rPr>
          <w:rFonts w:ascii="Times New Roman" w:cs="Times New Roman" w:eastAsia="Times New Roman" w:hAnsi="Times New Roman"/>
          <w:spacing w:val="6"/>
          <w:w w:val="107"/>
          <w:position w:val="0"/>
          <w:sz w:val="18"/>
          <w:szCs w:val="18"/>
        </w:rPr>
        <w:t>p</w:t>
      </w:r>
      <w:r>
        <w:rPr>
          <w:rFonts w:ascii="Times New Roman" w:cs="Times New Roman" w:eastAsia="Times New Roman" w:hAnsi="Times New Roman"/>
          <w:spacing w:val="0"/>
          <w:w w:val="107"/>
          <w:position w:val="0"/>
          <w:sz w:val="18"/>
          <w:szCs w:val="18"/>
        </w:rPr>
        <w:t>eme</w:t>
      </w:r>
      <w:r>
        <w:rPr>
          <w:rFonts w:ascii="Times New Roman" w:cs="Times New Roman" w:eastAsia="Times New Roman" w:hAnsi="Times New Roman"/>
          <w:spacing w:val="-5"/>
          <w:w w:val="107"/>
          <w:position w:val="0"/>
          <w:sz w:val="18"/>
          <w:szCs w:val="18"/>
        </w:rPr>
        <w:t>n</w:t>
      </w:r>
      <w:r>
        <w:rPr>
          <w:rFonts w:ascii="Times New Roman" w:cs="Times New Roman" w:eastAsia="Times New Roman" w:hAnsi="Times New Roman"/>
          <w:spacing w:val="0"/>
          <w:w w:val="143"/>
          <w:position w:val="0"/>
          <w:sz w:val="18"/>
          <w:szCs w:val="18"/>
        </w:rPr>
        <w:t>t</w:t>
      </w:r>
      <w:r>
        <w:rPr>
          <w:rFonts w:ascii="Times New Roman" w:cs="Times New Roman" w:eastAsia="Times New Roman" w:hAnsi="Times New Roman"/>
          <w:spacing w:val="17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du</w:t>
      </w:r>
      <w:r>
        <w:rPr>
          <w:rFonts w:ascii="Times New Roman" w:cs="Times New Roman" w:eastAsia="Times New Roman" w:hAnsi="Times New Roman"/>
          <w:spacing w:val="4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9"/>
          <w:position w:val="0"/>
          <w:sz w:val="18"/>
          <w:szCs w:val="18"/>
        </w:rPr>
        <w:t>ba</w:t>
      </w:r>
      <w:r>
        <w:rPr>
          <w:rFonts w:ascii="Times New Roman" w:cs="Times New Roman" w:eastAsia="Times New Roman" w:hAnsi="Times New Roman"/>
          <w:spacing w:val="-5"/>
          <w:w w:val="109"/>
          <w:position w:val="0"/>
          <w:sz w:val="18"/>
          <w:szCs w:val="18"/>
        </w:rPr>
        <w:t>c</w:t>
      </w:r>
      <w:r>
        <w:rPr>
          <w:rFonts w:ascii="Times New Roman" w:cs="Times New Roman" w:eastAsia="Times New Roman" w:hAnsi="Times New Roman"/>
          <w:spacing w:val="-5"/>
          <w:w w:val="109"/>
          <w:position w:val="0"/>
          <w:sz w:val="18"/>
          <w:szCs w:val="18"/>
        </w:rPr>
        <w:t>k</w:t>
      </w:r>
      <w:r>
        <w:rPr>
          <w:rFonts w:ascii="Times New Roman" w:cs="Times New Roman" w:eastAsia="Times New Roman" w:hAnsi="Times New Roman"/>
          <w:spacing w:val="0"/>
          <w:w w:val="109"/>
          <w:position w:val="0"/>
          <w:sz w:val="18"/>
          <w:szCs w:val="18"/>
        </w:rPr>
        <w:t>end</w:t>
      </w:r>
      <w:r>
        <w:rPr>
          <w:rFonts w:ascii="Times New Roman" w:cs="Times New Roman" w:eastAsia="Times New Roman" w:hAnsi="Times New Roman"/>
          <w:spacing w:val="17"/>
          <w:w w:val="109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d’une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9"/>
          <w:position w:val="0"/>
          <w:sz w:val="18"/>
          <w:szCs w:val="18"/>
        </w:rPr>
        <w:t>plateforme</w:t>
      </w:r>
      <w:r>
        <w:rPr>
          <w:rFonts w:ascii="Times New Roman" w:cs="Times New Roman" w:eastAsia="Times New Roman" w:hAnsi="Times New Roman"/>
          <w:spacing w:val="13"/>
          <w:w w:val="109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6"/>
          <w:w w:val="116"/>
          <w:position w:val="0"/>
          <w:sz w:val="18"/>
          <w:szCs w:val="18"/>
        </w:rPr>
        <w:t>p</w:t>
      </w:r>
      <w:r>
        <w:rPr>
          <w:rFonts w:ascii="Times New Roman" w:cs="Times New Roman" w:eastAsia="Times New Roman" w:hAnsi="Times New Roman"/>
          <w:spacing w:val="0"/>
          <w:w w:val="116"/>
          <w:position w:val="0"/>
          <w:sz w:val="18"/>
          <w:szCs w:val="18"/>
        </w:rPr>
        <w:t>ermetta</w:t>
      </w:r>
      <w:r>
        <w:rPr>
          <w:rFonts w:ascii="Times New Roman" w:cs="Times New Roman" w:eastAsia="Times New Roman" w:hAnsi="Times New Roman"/>
          <w:spacing w:val="-5"/>
          <w:w w:val="116"/>
          <w:position w:val="0"/>
          <w:sz w:val="18"/>
          <w:szCs w:val="18"/>
        </w:rPr>
        <w:t>n</w:t>
      </w:r>
      <w:r>
        <w:rPr>
          <w:rFonts w:ascii="Times New Roman" w:cs="Times New Roman" w:eastAsia="Times New Roman" w:hAnsi="Times New Roman"/>
          <w:spacing w:val="0"/>
          <w:w w:val="116"/>
          <w:position w:val="0"/>
          <w:sz w:val="18"/>
          <w:szCs w:val="18"/>
        </w:rPr>
        <w:t>t</w:t>
      </w:r>
      <w:r>
        <w:rPr>
          <w:rFonts w:ascii="Times New Roman" w:cs="Times New Roman" w:eastAsia="Times New Roman" w:hAnsi="Times New Roman"/>
          <w:spacing w:val="13"/>
          <w:w w:val="116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2"/>
          <w:position w:val="0"/>
          <w:sz w:val="18"/>
          <w:szCs w:val="18"/>
        </w:rPr>
        <w:t>l’ac</w:t>
      </w:r>
      <w:r>
        <w:rPr>
          <w:rFonts w:ascii="Times New Roman" w:cs="Times New Roman" w:eastAsia="Times New Roman" w:hAnsi="Times New Roman"/>
          <w:spacing w:val="-4"/>
          <w:w w:val="102"/>
          <w:position w:val="0"/>
          <w:sz w:val="18"/>
          <w:szCs w:val="18"/>
        </w:rPr>
        <w:t>c</w:t>
      </w:r>
      <w:r>
        <w:rPr>
          <w:rFonts w:ascii="Times New Roman" w:cs="Times New Roman" w:eastAsia="Times New Roman" w:hAnsi="Times New Roman"/>
          <w:spacing w:val="-87"/>
          <w:w w:val="153"/>
          <w:position w:val="0"/>
          <w:sz w:val="18"/>
          <w:szCs w:val="18"/>
        </w:rPr>
        <w:t>`</w:t>
      </w:r>
      <w:r>
        <w:rPr>
          <w:rFonts w:ascii="Times New Roman" w:cs="Times New Roman" w:eastAsia="Times New Roman" w:hAnsi="Times New Roman"/>
          <w:spacing w:val="0"/>
          <w:w w:val="103"/>
          <w:position w:val="0"/>
          <w:sz w:val="18"/>
          <w:szCs w:val="18"/>
        </w:rPr>
        <w:t>es</w:t>
      </w:r>
      <w:r>
        <w:rPr>
          <w:rFonts w:ascii="Times New Roman" w:cs="Times New Roman" w:eastAsia="Times New Roman" w:hAnsi="Times New Roman"/>
          <w:spacing w:val="17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aux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3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salles</w:t>
      </w:r>
      <w:r>
        <w:rPr>
          <w:rFonts w:ascii="Times New Roman" w:cs="Times New Roman" w:eastAsia="Times New Roman" w:hAnsi="Times New Roman"/>
          <w:spacing w:val="37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de</w:t>
      </w:r>
      <w:r>
        <w:rPr>
          <w:rFonts w:ascii="Times New Roman" w:cs="Times New Roman" w:eastAsia="Times New Roman" w:hAnsi="Times New Roman"/>
          <w:spacing w:val="31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s</w:t>
      </w:r>
      <w:r>
        <w:rPr>
          <w:rFonts w:ascii="Times New Roman" w:cs="Times New Roman" w:eastAsia="Times New Roman" w:hAnsi="Times New Roman"/>
          <w:spacing w:val="5"/>
          <w:w w:val="100"/>
          <w:position w:val="0"/>
          <w:sz w:val="18"/>
          <w:szCs w:val="18"/>
        </w:rPr>
        <w:t>p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ort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2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via</w:t>
      </w:r>
      <w:r>
        <w:rPr>
          <w:rFonts w:ascii="Times New Roman" w:cs="Times New Roman" w:eastAsia="Times New Roman" w:hAnsi="Times New Roman"/>
          <w:spacing w:val="37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un</w:t>
      </w:r>
      <w:r>
        <w:rPr>
          <w:rFonts w:ascii="Times New Roman" w:cs="Times New Roman" w:eastAsia="Times New Roman" w:hAnsi="Times New Roman"/>
          <w:spacing w:val="4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12"/>
          <w:position w:val="0"/>
          <w:sz w:val="18"/>
          <w:szCs w:val="18"/>
        </w:rPr>
        <w:t>sys</w:t>
      </w:r>
      <w:r>
        <w:rPr>
          <w:rFonts w:ascii="Times New Roman" w:cs="Times New Roman" w:eastAsia="Times New Roman" w:hAnsi="Times New Roman"/>
          <w:spacing w:val="-5"/>
          <w:w w:val="112"/>
          <w:position w:val="0"/>
          <w:sz w:val="18"/>
          <w:szCs w:val="18"/>
        </w:rPr>
        <w:t>t</w:t>
      </w:r>
      <w:r>
        <w:rPr>
          <w:rFonts w:ascii="Times New Roman" w:cs="Times New Roman" w:eastAsia="Times New Roman" w:hAnsi="Times New Roman"/>
          <w:spacing w:val="-87"/>
          <w:w w:val="153"/>
          <w:position w:val="0"/>
          <w:sz w:val="18"/>
          <w:szCs w:val="18"/>
        </w:rPr>
        <w:t>`</w:t>
      </w:r>
      <w:r>
        <w:rPr>
          <w:rFonts w:ascii="Times New Roman" w:cs="Times New Roman" w:eastAsia="Times New Roman" w:hAnsi="Times New Roman"/>
          <w:spacing w:val="0"/>
          <w:w w:val="106"/>
          <w:position w:val="0"/>
          <w:sz w:val="18"/>
          <w:szCs w:val="18"/>
        </w:rPr>
        <w:t>eme</w:t>
      </w:r>
      <w:r>
        <w:rPr>
          <w:rFonts w:ascii="Times New Roman" w:cs="Times New Roman" w:eastAsia="Times New Roman" w:hAnsi="Times New Roman"/>
          <w:spacing w:val="17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de</w:t>
      </w:r>
      <w:r>
        <w:rPr>
          <w:rFonts w:ascii="Times New Roman" w:cs="Times New Roman" w:eastAsia="Times New Roman" w:hAnsi="Times New Roman"/>
          <w:spacing w:val="31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jetons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10"/>
          <w:position w:val="0"/>
          <w:sz w:val="18"/>
          <w:szCs w:val="18"/>
        </w:rPr>
        <w:t>uni</w:t>
      </w:r>
      <w:r>
        <w:rPr>
          <w:rFonts w:ascii="Times New Roman" w:cs="Times New Roman" w:eastAsia="Times New Roman" w:hAnsi="Times New Roman"/>
          <w:spacing w:val="-5"/>
          <w:w w:val="110"/>
          <w:position w:val="0"/>
          <w:sz w:val="18"/>
          <w:szCs w:val="18"/>
        </w:rPr>
        <w:t>v</w:t>
      </w:r>
      <w:r>
        <w:rPr>
          <w:rFonts w:ascii="Times New Roman" w:cs="Times New Roman" w:eastAsia="Times New Roman" w:hAnsi="Times New Roman"/>
          <w:spacing w:val="0"/>
          <w:w w:val="106"/>
          <w:position w:val="0"/>
          <w:sz w:val="18"/>
          <w:szCs w:val="18"/>
        </w:rPr>
        <w:t>ersels.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</w:r>
    </w:p>
    <w:p>
      <w:pPr>
        <w:rPr>
          <w:rFonts w:ascii="Times New Roman" w:cs="Times New Roman" w:eastAsia="Times New Roman" w:hAnsi="Times New Roman"/>
          <w:sz w:val="18"/>
          <w:szCs w:val="18"/>
        </w:rPr>
        <w:jc w:val="left"/>
        <w:spacing w:before="52"/>
        <w:ind w:left="381"/>
      </w:pPr>
      <w:r>
        <w:rPr>
          <w:rFonts w:ascii="Times New Roman" w:cs="Times New Roman" w:eastAsia="Times New Roman" w:hAnsi="Times New Roman"/>
          <w:spacing w:val="0"/>
          <w:w w:val="209"/>
          <w:position w:val="2"/>
          <w:sz w:val="10"/>
          <w:szCs w:val="10"/>
        </w:rPr>
        <w:t>•</w:t>
      </w:r>
      <w:r>
        <w:rPr>
          <w:rFonts w:ascii="Times New Roman" w:cs="Times New Roman" w:eastAsia="Times New Roman" w:hAnsi="Times New Roman"/>
          <w:spacing w:val="48"/>
          <w:w w:val="209"/>
          <w:position w:val="2"/>
          <w:sz w:val="10"/>
          <w:szCs w:val="10"/>
        </w:rPr>
        <w:t> </w:t>
      </w:r>
      <w:r>
        <w:rPr>
          <w:rFonts w:ascii="Times New Roman" w:cs="Times New Roman" w:eastAsia="Times New Roman" w:hAnsi="Times New Roman"/>
          <w:spacing w:val="-23"/>
          <w:w w:val="127"/>
          <w:position w:val="0"/>
          <w:sz w:val="18"/>
          <w:szCs w:val="18"/>
        </w:rPr>
        <w:t>T</w:t>
      </w:r>
      <w:r>
        <w:rPr>
          <w:rFonts w:ascii="Times New Roman" w:cs="Times New Roman" w:eastAsia="Times New Roman" w:hAnsi="Times New Roman"/>
          <w:spacing w:val="0"/>
          <w:w w:val="127"/>
          <w:position w:val="0"/>
          <w:sz w:val="18"/>
          <w:szCs w:val="18"/>
        </w:rPr>
        <w:t>e</w:t>
      </w:r>
      <w:r>
        <w:rPr>
          <w:rFonts w:ascii="Times New Roman" w:cs="Times New Roman" w:eastAsia="Times New Roman" w:hAnsi="Times New Roman"/>
          <w:spacing w:val="-6"/>
          <w:w w:val="127"/>
          <w:position w:val="0"/>
          <w:sz w:val="18"/>
          <w:szCs w:val="18"/>
        </w:rPr>
        <w:t>c</w:t>
      </w:r>
      <w:r>
        <w:rPr>
          <w:rFonts w:ascii="Times New Roman" w:cs="Times New Roman" w:eastAsia="Times New Roman" w:hAnsi="Times New Roman"/>
          <w:spacing w:val="0"/>
          <w:w w:val="127"/>
          <w:position w:val="0"/>
          <w:sz w:val="18"/>
          <w:szCs w:val="18"/>
        </w:rPr>
        <w:t>hnolo</w:t>
      </w:r>
      <w:r>
        <w:rPr>
          <w:rFonts w:ascii="Times New Roman" w:cs="Times New Roman" w:eastAsia="Times New Roman" w:hAnsi="Times New Roman"/>
          <w:spacing w:val="0"/>
          <w:w w:val="127"/>
          <w:position w:val="0"/>
          <w:sz w:val="18"/>
          <w:szCs w:val="18"/>
        </w:rPr>
        <w:t>gies:</w:t>
      </w:r>
      <w:r>
        <w:rPr>
          <w:rFonts w:ascii="Times New Roman" w:cs="Times New Roman" w:eastAsia="Times New Roman" w:hAnsi="Times New Roman"/>
          <w:spacing w:val="-5"/>
          <w:w w:val="127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7"/>
          <w:position w:val="0"/>
          <w:sz w:val="18"/>
          <w:szCs w:val="18"/>
        </w:rPr>
        <w:t>GoLang,</w:t>
      </w:r>
      <w:r>
        <w:rPr>
          <w:rFonts w:ascii="Times New Roman" w:cs="Times New Roman" w:eastAsia="Times New Roman" w:hAnsi="Times New Roman"/>
          <w:spacing w:val="-11"/>
          <w:w w:val="127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7"/>
          <w:position w:val="0"/>
          <w:sz w:val="18"/>
          <w:szCs w:val="18"/>
        </w:rPr>
        <w:t>Selenium,</w:t>
      </w:r>
      <w:r>
        <w:rPr>
          <w:rFonts w:ascii="Times New Roman" w:cs="Times New Roman" w:eastAsia="Times New Roman" w:hAnsi="Times New Roman"/>
          <w:spacing w:val="-7"/>
          <w:w w:val="127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0"/>
          <w:w w:val="127"/>
          <w:position w:val="0"/>
          <w:sz w:val="18"/>
          <w:szCs w:val="18"/>
        </w:rPr>
        <w:t>Firebase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17"/>
        <w:ind w:left="116"/>
      </w:pPr>
      <w:r>
        <w:pict>
          <v:group coordorigin="576,389" coordsize="11074,0" style="position:absolute;margin-left:28.8pt;margin-top:19.4371pt;width:553.68pt;height:0pt;mso-position-horizontal-relative:page;mso-position-vertical-relative:paragraph;z-index:-89">
            <v:shape coordorigin="576,389" coordsize="11074,0" filled="f" path="m576,389l11650,389e" strokecolor="#000000" stroked="t" strokeweight="0.398pt" style="position:absolute;left:576;top:389;width:11074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-156"/>
          <w:w w:val="120"/>
          <w:sz w:val="24"/>
          <w:szCs w:val="24"/>
        </w:rPr>
        <w:t>E</w:t>
      </w:r>
      <w:r>
        <w:rPr>
          <w:rFonts w:ascii="Times New Roman" w:cs="Times New Roman" w:eastAsia="Times New Roman" w:hAnsi="Times New Roman"/>
          <w:spacing w:val="21"/>
          <w:w w:val="168"/>
          <w:position w:val="6"/>
          <w:sz w:val="24"/>
          <w:szCs w:val="24"/>
        </w:rPr>
        <w:t>´</w:t>
      </w:r>
      <w:r>
        <w:rPr>
          <w:rFonts w:ascii="Times New Roman" w:cs="Times New Roman" w:eastAsia="Times New Roman" w:hAnsi="Times New Roman"/>
          <w:spacing w:val="0"/>
          <w:w w:val="122"/>
          <w:position w:val="0"/>
          <w:sz w:val="24"/>
          <w:szCs w:val="24"/>
        </w:rPr>
        <w:t>ducation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18"/>
          <w:szCs w:val="18"/>
        </w:rPr>
        <w:jc w:val="left"/>
        <w:spacing w:before="47"/>
        <w:ind w:left="116"/>
      </w:pPr>
      <w:r>
        <w:rPr>
          <w:rFonts w:ascii="Times New Roman" w:cs="Times New Roman" w:eastAsia="Times New Roman" w:hAnsi="Times New Roman"/>
          <w:spacing w:val="-133"/>
          <w:w w:val="123"/>
          <w:sz w:val="20"/>
          <w:szCs w:val="20"/>
        </w:rPr>
        <w:t>E</w:t>
      </w:r>
      <w:r>
        <w:rPr>
          <w:rFonts w:ascii="Times New Roman" w:cs="Times New Roman" w:eastAsia="Times New Roman" w:hAnsi="Times New Roman"/>
          <w:spacing w:val="18"/>
          <w:w w:val="172"/>
          <w:position w:val="5"/>
          <w:sz w:val="20"/>
          <w:szCs w:val="20"/>
        </w:rPr>
        <w:t>´</w:t>
      </w:r>
      <w:r>
        <w:rPr>
          <w:rFonts w:ascii="Times New Roman" w:cs="Times New Roman" w:eastAsia="Times New Roman" w:hAnsi="Times New Roman"/>
          <w:spacing w:val="0"/>
          <w:w w:val="115"/>
          <w:position w:val="0"/>
          <w:sz w:val="20"/>
          <w:szCs w:val="20"/>
        </w:rPr>
        <w:t>cole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-23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17"/>
          <w:position w:val="0"/>
          <w:sz w:val="20"/>
          <w:szCs w:val="20"/>
        </w:rPr>
        <w:t>d’in</w:t>
      </w:r>
      <w:r>
        <w:rPr>
          <w:rFonts w:ascii="Times New Roman" w:cs="Times New Roman" w:eastAsia="Times New Roman" w:hAnsi="Times New Roman"/>
          <w:spacing w:val="-4"/>
          <w:w w:val="117"/>
          <w:position w:val="0"/>
          <w:sz w:val="20"/>
          <w:szCs w:val="20"/>
        </w:rPr>
        <w:t>g</w:t>
      </w:r>
      <w:r>
        <w:rPr>
          <w:rFonts w:ascii="Times New Roman" w:cs="Times New Roman" w:eastAsia="Times New Roman" w:hAnsi="Times New Roman"/>
          <w:spacing w:val="-110"/>
          <w:w w:val="172"/>
          <w:position w:val="0"/>
          <w:sz w:val="20"/>
          <w:szCs w:val="20"/>
        </w:rPr>
        <w:t>´</w:t>
      </w:r>
      <w:r>
        <w:rPr>
          <w:rFonts w:ascii="Times New Roman" w:cs="Times New Roman" w:eastAsia="Times New Roman" w:hAnsi="Times New Roman"/>
          <w:spacing w:val="0"/>
          <w:w w:val="123"/>
          <w:position w:val="0"/>
          <w:sz w:val="20"/>
          <w:szCs w:val="20"/>
        </w:rPr>
        <w:t>enieurs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-23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22"/>
          <w:position w:val="0"/>
          <w:sz w:val="20"/>
          <w:szCs w:val="20"/>
        </w:rPr>
        <w:t>Sup</w:t>
      </w:r>
      <w:r>
        <w:rPr>
          <w:rFonts w:ascii="Times New Roman" w:cs="Times New Roman" w:eastAsia="Times New Roman" w:hAnsi="Times New Roman"/>
          <w:spacing w:val="16"/>
          <w:w w:val="122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20"/>
          <w:position w:val="0"/>
          <w:sz w:val="20"/>
          <w:szCs w:val="20"/>
        </w:rPr>
        <w:t>Gali</w:t>
      </w:r>
      <w:r>
        <w:rPr>
          <w:rFonts w:ascii="Times New Roman" w:cs="Times New Roman" w:eastAsia="Times New Roman" w:hAnsi="Times New Roman"/>
          <w:spacing w:val="-5"/>
          <w:w w:val="120"/>
          <w:position w:val="0"/>
          <w:sz w:val="20"/>
          <w:szCs w:val="20"/>
        </w:rPr>
        <w:t>l</w:t>
      </w:r>
      <w:r>
        <w:rPr>
          <w:rFonts w:ascii="Times New Roman" w:cs="Times New Roman" w:eastAsia="Times New Roman" w:hAnsi="Times New Roman"/>
          <w:spacing w:val="-110"/>
          <w:w w:val="172"/>
          <w:position w:val="0"/>
          <w:sz w:val="20"/>
          <w:szCs w:val="20"/>
        </w:rPr>
        <w:t>´</w:t>
      </w:r>
      <w:r>
        <w:rPr>
          <w:rFonts w:ascii="Times New Roman" w:cs="Times New Roman" w:eastAsia="Times New Roman" w:hAnsi="Times New Roman"/>
          <w:spacing w:val="0"/>
          <w:w w:val="120"/>
          <w:position w:val="0"/>
          <w:sz w:val="20"/>
          <w:szCs w:val="20"/>
        </w:rPr>
        <w:t>ee,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-24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21"/>
          <w:position w:val="0"/>
          <w:sz w:val="20"/>
          <w:szCs w:val="20"/>
        </w:rPr>
        <w:t>Uni</w:t>
      </w:r>
      <w:r>
        <w:rPr>
          <w:rFonts w:ascii="Times New Roman" w:cs="Times New Roman" w:eastAsia="Times New Roman" w:hAnsi="Times New Roman"/>
          <w:spacing w:val="-6"/>
          <w:w w:val="121"/>
          <w:position w:val="0"/>
          <w:sz w:val="20"/>
          <w:szCs w:val="20"/>
        </w:rPr>
        <w:t>v</w:t>
      </w:r>
      <w:r>
        <w:rPr>
          <w:rFonts w:ascii="Times New Roman" w:cs="Times New Roman" w:eastAsia="Times New Roman" w:hAnsi="Times New Roman"/>
          <w:spacing w:val="0"/>
          <w:w w:val="128"/>
          <w:position w:val="0"/>
          <w:sz w:val="20"/>
          <w:szCs w:val="20"/>
        </w:rPr>
        <w:t>ersi</w:t>
      </w:r>
      <w:r>
        <w:rPr>
          <w:rFonts w:ascii="Times New Roman" w:cs="Times New Roman" w:eastAsia="Times New Roman" w:hAnsi="Times New Roman"/>
          <w:spacing w:val="-4"/>
          <w:w w:val="128"/>
          <w:position w:val="0"/>
          <w:sz w:val="20"/>
          <w:szCs w:val="20"/>
        </w:rPr>
        <w:t>t</w:t>
      </w:r>
      <w:r>
        <w:rPr>
          <w:rFonts w:ascii="Times New Roman" w:cs="Times New Roman" w:eastAsia="Times New Roman" w:hAnsi="Times New Roman"/>
          <w:spacing w:val="-110"/>
          <w:w w:val="172"/>
          <w:position w:val="0"/>
          <w:sz w:val="20"/>
          <w:szCs w:val="20"/>
        </w:rPr>
        <w:t>´</w:t>
      </w:r>
      <w:r>
        <w:rPr>
          <w:rFonts w:ascii="Times New Roman" w:cs="Times New Roman" w:eastAsia="Times New Roman" w:hAnsi="Times New Roman"/>
          <w:spacing w:val="0"/>
          <w:w w:val="118"/>
          <w:position w:val="0"/>
          <w:sz w:val="20"/>
          <w:szCs w:val="20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-24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26"/>
          <w:position w:val="0"/>
          <w:sz w:val="20"/>
          <w:szCs w:val="20"/>
        </w:rPr>
        <w:t>Sor</w:t>
      </w:r>
      <w:r>
        <w:rPr>
          <w:rFonts w:ascii="Times New Roman" w:cs="Times New Roman" w:eastAsia="Times New Roman" w:hAnsi="Times New Roman"/>
          <w:spacing w:val="9"/>
          <w:w w:val="126"/>
          <w:position w:val="0"/>
          <w:sz w:val="20"/>
          <w:szCs w:val="20"/>
        </w:rPr>
        <w:t>b</w:t>
      </w:r>
      <w:r>
        <w:rPr>
          <w:rFonts w:ascii="Times New Roman" w:cs="Times New Roman" w:eastAsia="Times New Roman" w:hAnsi="Times New Roman"/>
          <w:spacing w:val="0"/>
          <w:w w:val="126"/>
          <w:position w:val="0"/>
          <w:sz w:val="20"/>
          <w:szCs w:val="20"/>
        </w:rPr>
        <w:t>onne</w:t>
      </w:r>
      <w:r>
        <w:rPr>
          <w:rFonts w:ascii="Times New Roman" w:cs="Times New Roman" w:eastAsia="Times New Roman" w:hAnsi="Times New Roman"/>
          <w:spacing w:val="-22"/>
          <w:w w:val="126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-8"/>
          <w:w w:val="126"/>
          <w:position w:val="0"/>
          <w:sz w:val="20"/>
          <w:szCs w:val="20"/>
        </w:rPr>
        <w:t>P</w:t>
      </w:r>
      <w:r>
        <w:rPr>
          <w:rFonts w:ascii="Times New Roman" w:cs="Times New Roman" w:eastAsia="Times New Roman" w:hAnsi="Times New Roman"/>
          <w:spacing w:val="0"/>
          <w:w w:val="126"/>
          <w:position w:val="0"/>
          <w:sz w:val="20"/>
          <w:szCs w:val="20"/>
        </w:rPr>
        <w:t>aris</w:t>
      </w:r>
      <w:r>
        <w:rPr>
          <w:rFonts w:ascii="Times New Roman" w:cs="Times New Roman" w:eastAsia="Times New Roman" w:hAnsi="Times New Roman"/>
          <w:spacing w:val="25"/>
          <w:w w:val="126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26"/>
          <w:position w:val="0"/>
          <w:sz w:val="20"/>
          <w:szCs w:val="20"/>
        </w:rPr>
        <w:t>Nord</w:t>
      </w:r>
      <w:r>
        <w:rPr>
          <w:rFonts w:ascii="Times New Roman" w:cs="Times New Roman" w:eastAsia="Times New Roman" w:hAnsi="Times New Roman"/>
          <w:spacing w:val="0"/>
          <w:w w:val="126"/>
          <w:position w:val="0"/>
          <w:sz w:val="20"/>
          <w:szCs w:val="20"/>
        </w:rPr>
        <w:t>                                                     </w:t>
      </w:r>
      <w:r>
        <w:rPr>
          <w:rFonts w:ascii="Times New Roman" w:cs="Times New Roman" w:eastAsia="Times New Roman" w:hAnsi="Times New Roman"/>
          <w:spacing w:val="33"/>
          <w:w w:val="126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-8"/>
          <w:w w:val="126"/>
          <w:position w:val="0"/>
          <w:sz w:val="18"/>
          <w:szCs w:val="18"/>
        </w:rPr>
        <w:t>P</w:t>
      </w:r>
      <w:r>
        <w:rPr>
          <w:rFonts w:ascii="Times New Roman" w:cs="Times New Roman" w:eastAsia="Times New Roman" w:hAnsi="Times New Roman"/>
          <w:spacing w:val="0"/>
          <w:w w:val="126"/>
          <w:position w:val="0"/>
          <w:sz w:val="18"/>
          <w:szCs w:val="18"/>
        </w:rPr>
        <w:t>aris,</w:t>
      </w:r>
      <w:r>
        <w:rPr>
          <w:rFonts w:ascii="Times New Roman" w:cs="Times New Roman" w:eastAsia="Times New Roman" w:hAnsi="Times New Roman"/>
          <w:spacing w:val="40"/>
          <w:w w:val="126"/>
          <w:position w:val="0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-18"/>
          <w:w w:val="133"/>
          <w:position w:val="0"/>
          <w:sz w:val="18"/>
          <w:szCs w:val="18"/>
        </w:rPr>
        <w:t>F</w:t>
      </w:r>
      <w:r>
        <w:rPr>
          <w:rFonts w:ascii="Times New Roman" w:cs="Times New Roman" w:eastAsia="Times New Roman" w:hAnsi="Times New Roman"/>
          <w:spacing w:val="0"/>
          <w:w w:val="128"/>
          <w:position w:val="0"/>
          <w:sz w:val="18"/>
          <w:szCs w:val="18"/>
        </w:rPr>
        <w:t>rance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18"/>
          <w:szCs w:val="18"/>
        </w:rPr>
      </w:r>
    </w:p>
    <w:p>
      <w:pPr>
        <w:rPr>
          <w:rFonts w:ascii="Century" w:cs="Century" w:eastAsia="Century" w:hAnsi="Century"/>
          <w:sz w:val="18"/>
          <w:szCs w:val="18"/>
        </w:rPr>
        <w:jc w:val="left"/>
        <w:spacing w:before="18"/>
        <w:ind w:left="116"/>
      </w:pPr>
      <w:r>
        <w:rPr>
          <w:rFonts w:ascii="Century" w:cs="Century" w:eastAsia="Century" w:hAnsi="Century"/>
          <w:spacing w:val="0"/>
          <w:w w:val="100"/>
          <w:sz w:val="18"/>
          <w:szCs w:val="18"/>
        </w:rPr>
        <w:t>Dipl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o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me</w:t>
      </w:r>
      <w:r>
        <w:rPr>
          <w:rFonts w:ascii="Century" w:cs="Century" w:eastAsia="Century" w:hAnsi="Century"/>
          <w:spacing w:val="-17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97"/>
          <w:sz w:val="18"/>
          <w:szCs w:val="18"/>
        </w:rPr>
        <w:t>d’In</w:t>
      </w:r>
      <w:r>
        <w:rPr>
          <w:rFonts w:ascii="Century" w:cs="Century" w:eastAsia="Century" w:hAnsi="Century"/>
          <w:spacing w:val="-4"/>
          <w:w w:val="97"/>
          <w:sz w:val="18"/>
          <w:szCs w:val="18"/>
        </w:rPr>
        <w:t>g</w:t>
      </w:r>
      <w:r>
        <w:rPr>
          <w:rFonts w:ascii="Century" w:cs="Century" w:eastAsia="Century" w:hAnsi="Century"/>
          <w:spacing w:val="-89"/>
          <w:w w:val="156"/>
          <w:sz w:val="18"/>
          <w:szCs w:val="18"/>
        </w:rPr>
        <w:t>´</w:t>
      </w:r>
      <w:r>
        <w:rPr>
          <w:rFonts w:ascii="Century" w:cs="Century" w:eastAsia="Century" w:hAnsi="Century"/>
          <w:spacing w:val="0"/>
          <w:w w:val="94"/>
          <w:sz w:val="18"/>
          <w:szCs w:val="18"/>
        </w:rPr>
        <w:t>enieur</w:t>
      </w:r>
      <w:r>
        <w:rPr>
          <w:rFonts w:ascii="Century" w:cs="Century" w:eastAsia="Century" w:hAnsi="Century"/>
          <w:spacing w:val="17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en</w:t>
      </w:r>
      <w:r>
        <w:rPr>
          <w:rFonts w:ascii="Century" w:cs="Century" w:eastAsia="Century" w:hAnsi="Century"/>
          <w:spacing w:val="4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93"/>
          <w:sz w:val="18"/>
          <w:szCs w:val="18"/>
        </w:rPr>
        <w:t>Informa</w:t>
      </w:r>
      <w:r>
        <w:rPr>
          <w:rFonts w:ascii="Century" w:cs="Century" w:eastAsia="Century" w:hAnsi="Century"/>
          <w:spacing w:val="1"/>
          <w:w w:val="93"/>
          <w:sz w:val="18"/>
          <w:szCs w:val="18"/>
        </w:rPr>
        <w:t>t</w:t>
      </w:r>
      <w:r>
        <w:rPr>
          <w:rFonts w:ascii="Century" w:cs="Century" w:eastAsia="Century" w:hAnsi="Century"/>
          <w:spacing w:val="0"/>
          <w:w w:val="93"/>
          <w:sz w:val="18"/>
          <w:szCs w:val="18"/>
        </w:rPr>
        <w:t>i</w:t>
      </w:r>
      <w:r>
        <w:rPr>
          <w:rFonts w:ascii="Century" w:cs="Century" w:eastAsia="Century" w:hAnsi="Century"/>
          <w:spacing w:val="0"/>
          <w:w w:val="93"/>
          <w:sz w:val="18"/>
          <w:szCs w:val="18"/>
        </w:rPr>
        <w:t>que</w:t>
      </w:r>
      <w:r>
        <w:rPr>
          <w:rFonts w:ascii="Century" w:cs="Century" w:eastAsia="Century" w:hAnsi="Century"/>
          <w:spacing w:val="26"/>
          <w:w w:val="93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(</w:t>
      </w:r>
      <w:r>
        <w:rPr>
          <w:rFonts w:ascii="Century" w:cs="Century" w:eastAsia="Century" w:hAnsi="Century"/>
          <w:spacing w:val="-9"/>
          <w:w w:val="100"/>
          <w:sz w:val="18"/>
          <w:szCs w:val="18"/>
        </w:rPr>
        <w:t>c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o-diplomation)—</w:t>
      </w:r>
      <w:r>
        <w:rPr>
          <w:rFonts w:ascii="Century" w:cs="Century" w:eastAsia="Century" w:hAnsi="Century"/>
          <w:spacing w:val="10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91"/>
          <w:sz w:val="18"/>
          <w:szCs w:val="18"/>
        </w:rPr>
        <w:t>S</w:t>
      </w:r>
      <w:r>
        <w:rPr>
          <w:rFonts w:ascii="Century" w:cs="Century" w:eastAsia="Century" w:hAnsi="Century"/>
          <w:spacing w:val="-5"/>
          <w:w w:val="91"/>
          <w:sz w:val="18"/>
          <w:szCs w:val="18"/>
        </w:rPr>
        <w:t>p</w:t>
      </w:r>
      <w:r>
        <w:rPr>
          <w:rFonts w:ascii="Century" w:cs="Century" w:eastAsia="Century" w:hAnsi="Century"/>
          <w:spacing w:val="-89"/>
          <w:w w:val="156"/>
          <w:sz w:val="18"/>
          <w:szCs w:val="18"/>
        </w:rPr>
        <w:t>´</w:t>
      </w:r>
      <w:r>
        <w:rPr>
          <w:rFonts w:ascii="Century" w:cs="Century" w:eastAsia="Century" w:hAnsi="Century"/>
          <w:spacing w:val="0"/>
          <w:w w:val="95"/>
          <w:sz w:val="18"/>
          <w:szCs w:val="18"/>
        </w:rPr>
        <w:t>eciali</w:t>
      </w:r>
      <w:r>
        <w:rPr>
          <w:rFonts w:ascii="Century" w:cs="Century" w:eastAsia="Century" w:hAnsi="Century"/>
          <w:spacing w:val="-4"/>
          <w:w w:val="95"/>
          <w:sz w:val="18"/>
          <w:szCs w:val="18"/>
        </w:rPr>
        <w:t>t</w:t>
      </w:r>
      <w:r>
        <w:rPr>
          <w:rFonts w:ascii="Century" w:cs="Century" w:eastAsia="Century" w:hAnsi="Century"/>
          <w:spacing w:val="-89"/>
          <w:w w:val="156"/>
          <w:sz w:val="18"/>
          <w:szCs w:val="18"/>
        </w:rPr>
        <w:t>´</w:t>
      </w:r>
      <w:r>
        <w:rPr>
          <w:rFonts w:ascii="Century" w:cs="Century" w:eastAsia="Century" w:hAnsi="Century"/>
          <w:spacing w:val="0"/>
          <w:w w:val="94"/>
          <w:sz w:val="18"/>
          <w:szCs w:val="18"/>
        </w:rPr>
        <w:t>e</w:t>
      </w:r>
      <w:r>
        <w:rPr>
          <w:rFonts w:ascii="Century" w:cs="Century" w:eastAsia="Century" w:hAnsi="Century"/>
          <w:spacing w:val="16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:</w:t>
      </w:r>
      <w:r>
        <w:rPr>
          <w:rFonts w:ascii="Century" w:cs="Century" w:eastAsia="Century" w:hAnsi="Century"/>
          <w:spacing w:val="41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Informatique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                                                      </w:t>
      </w:r>
      <w:r>
        <w:rPr>
          <w:rFonts w:ascii="Century" w:cs="Century" w:eastAsia="Century" w:hAnsi="Century"/>
          <w:spacing w:val="32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93"/>
          <w:sz w:val="18"/>
          <w:szCs w:val="18"/>
        </w:rPr>
        <w:t>Depuis</w:t>
      </w:r>
      <w:r>
        <w:rPr>
          <w:rFonts w:ascii="Century" w:cs="Century" w:eastAsia="Century" w:hAnsi="Century"/>
          <w:spacing w:val="20"/>
          <w:w w:val="93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Sept.</w:t>
      </w:r>
      <w:r>
        <w:rPr>
          <w:rFonts w:ascii="Century" w:cs="Century" w:eastAsia="Century" w:hAnsi="Century"/>
          <w:spacing w:val="5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2024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</w:r>
    </w:p>
    <w:p>
      <w:pPr>
        <w:rPr>
          <w:rFonts w:ascii="Times New Roman" w:cs="Times New Roman" w:eastAsia="Times New Roman" w:hAnsi="Times New Roman"/>
          <w:sz w:val="18"/>
          <w:szCs w:val="18"/>
        </w:rPr>
        <w:jc w:val="left"/>
        <w:spacing w:before="85"/>
        <w:ind w:left="116"/>
      </w:pPr>
      <w:r>
        <w:rPr>
          <w:rFonts w:ascii="Times New Roman" w:cs="Times New Roman" w:eastAsia="Times New Roman" w:hAnsi="Times New Roman"/>
          <w:spacing w:val="0"/>
          <w:w w:val="134"/>
          <w:sz w:val="20"/>
          <w:szCs w:val="20"/>
        </w:rPr>
        <w:t>Institut</w:t>
      </w:r>
      <w:r>
        <w:rPr>
          <w:rFonts w:ascii="Times New Roman" w:cs="Times New Roman" w:eastAsia="Times New Roman" w:hAnsi="Times New Roman"/>
          <w:spacing w:val="10"/>
          <w:w w:val="134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22"/>
          <w:sz w:val="20"/>
          <w:szCs w:val="20"/>
        </w:rPr>
        <w:t>Su</w:t>
      </w:r>
      <w:r>
        <w:rPr>
          <w:rFonts w:ascii="Times New Roman" w:cs="Times New Roman" w:eastAsia="Times New Roman" w:hAnsi="Times New Roman"/>
          <w:spacing w:val="-4"/>
          <w:w w:val="122"/>
          <w:sz w:val="20"/>
          <w:szCs w:val="20"/>
        </w:rPr>
        <w:t>p</w:t>
      </w:r>
      <w:r>
        <w:rPr>
          <w:rFonts w:ascii="Times New Roman" w:cs="Times New Roman" w:eastAsia="Times New Roman" w:hAnsi="Times New Roman"/>
          <w:spacing w:val="-110"/>
          <w:w w:val="172"/>
          <w:sz w:val="20"/>
          <w:szCs w:val="20"/>
        </w:rPr>
        <w:t>´</w:t>
      </w:r>
      <w:r>
        <w:rPr>
          <w:rFonts w:ascii="Times New Roman" w:cs="Times New Roman" w:eastAsia="Times New Roman" w:hAnsi="Times New Roman"/>
          <w:spacing w:val="0"/>
          <w:w w:val="126"/>
          <w:sz w:val="20"/>
          <w:szCs w:val="20"/>
        </w:rPr>
        <w:t>erieur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-23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23"/>
          <w:sz w:val="20"/>
          <w:szCs w:val="20"/>
        </w:rPr>
        <w:t>d’Informatique,</w:t>
      </w:r>
      <w:r>
        <w:rPr>
          <w:rFonts w:ascii="Times New Roman" w:cs="Times New Roman" w:eastAsia="Times New Roman" w:hAnsi="Times New Roman"/>
          <w:spacing w:val="17"/>
          <w:w w:val="123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ISI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33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26"/>
          <w:sz w:val="20"/>
          <w:szCs w:val="20"/>
        </w:rPr>
        <w:t>Ariana</w:t>
      </w:r>
      <w:r>
        <w:rPr>
          <w:rFonts w:ascii="Times New Roman" w:cs="Times New Roman" w:eastAsia="Times New Roman" w:hAnsi="Times New Roman"/>
          <w:spacing w:val="0"/>
          <w:w w:val="126"/>
          <w:sz w:val="20"/>
          <w:szCs w:val="20"/>
        </w:rPr>
        <w:t>                                                                               </w:t>
      </w:r>
      <w:r>
        <w:rPr>
          <w:rFonts w:ascii="Times New Roman" w:cs="Times New Roman" w:eastAsia="Times New Roman" w:hAnsi="Times New Roman"/>
          <w:spacing w:val="25"/>
          <w:w w:val="126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26"/>
          <w:sz w:val="18"/>
          <w:szCs w:val="18"/>
        </w:rPr>
        <w:t>Ariana,</w:t>
      </w:r>
      <w:r>
        <w:rPr>
          <w:rFonts w:ascii="Times New Roman" w:cs="Times New Roman" w:eastAsia="Times New Roman" w:hAnsi="Times New Roman"/>
          <w:spacing w:val="25"/>
          <w:w w:val="126"/>
          <w:sz w:val="18"/>
          <w:szCs w:val="18"/>
        </w:rPr>
        <w:t> </w:t>
      </w:r>
      <w:r>
        <w:rPr>
          <w:rFonts w:ascii="Times New Roman" w:cs="Times New Roman" w:eastAsia="Times New Roman" w:hAnsi="Times New Roman"/>
          <w:spacing w:val="-18"/>
          <w:w w:val="134"/>
          <w:sz w:val="18"/>
          <w:szCs w:val="18"/>
        </w:rPr>
        <w:t>T</w:t>
      </w:r>
      <w:r>
        <w:rPr>
          <w:rFonts w:ascii="Times New Roman" w:cs="Times New Roman" w:eastAsia="Times New Roman" w:hAnsi="Times New Roman"/>
          <w:spacing w:val="0"/>
          <w:w w:val="124"/>
          <w:sz w:val="18"/>
          <w:szCs w:val="18"/>
        </w:rPr>
        <w:t>unisie</w:t>
      </w:r>
      <w:r>
        <w:rPr>
          <w:rFonts w:ascii="Times New Roman" w:cs="Times New Roman" w:eastAsia="Times New Roman" w:hAnsi="Times New Roman"/>
          <w:spacing w:val="0"/>
          <w:w w:val="100"/>
          <w:sz w:val="18"/>
          <w:szCs w:val="18"/>
        </w:rPr>
      </w:r>
    </w:p>
    <w:p>
      <w:pPr>
        <w:rPr>
          <w:rFonts w:ascii="Century" w:cs="Century" w:eastAsia="Century" w:hAnsi="Century"/>
          <w:sz w:val="18"/>
          <w:szCs w:val="18"/>
        </w:rPr>
        <w:jc w:val="left"/>
        <w:spacing w:before="18"/>
        <w:ind w:left="116"/>
      </w:pPr>
      <w:r>
        <w:rPr>
          <w:rFonts w:ascii="Century" w:cs="Century" w:eastAsia="Century" w:hAnsi="Century"/>
          <w:spacing w:val="0"/>
          <w:w w:val="100"/>
          <w:sz w:val="18"/>
          <w:szCs w:val="18"/>
        </w:rPr>
        <w:t>Dipl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o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me</w:t>
      </w:r>
      <w:r>
        <w:rPr>
          <w:rFonts w:ascii="Century" w:cs="Century" w:eastAsia="Century" w:hAnsi="Century"/>
          <w:spacing w:val="-17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94"/>
          <w:sz w:val="18"/>
          <w:szCs w:val="18"/>
        </w:rPr>
        <w:t>National</w:t>
      </w:r>
      <w:r>
        <w:rPr>
          <w:rFonts w:ascii="Century" w:cs="Century" w:eastAsia="Century" w:hAnsi="Century"/>
          <w:spacing w:val="20"/>
          <w:w w:val="94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97"/>
          <w:sz w:val="18"/>
          <w:szCs w:val="18"/>
        </w:rPr>
        <w:t>d’In</w:t>
      </w:r>
      <w:r>
        <w:rPr>
          <w:rFonts w:ascii="Century" w:cs="Century" w:eastAsia="Century" w:hAnsi="Century"/>
          <w:spacing w:val="-4"/>
          <w:w w:val="97"/>
          <w:sz w:val="18"/>
          <w:szCs w:val="18"/>
        </w:rPr>
        <w:t>g</w:t>
      </w:r>
      <w:r>
        <w:rPr>
          <w:rFonts w:ascii="Century" w:cs="Century" w:eastAsia="Century" w:hAnsi="Century"/>
          <w:spacing w:val="-89"/>
          <w:w w:val="156"/>
          <w:sz w:val="18"/>
          <w:szCs w:val="18"/>
        </w:rPr>
        <w:t>´</w:t>
      </w:r>
      <w:r>
        <w:rPr>
          <w:rFonts w:ascii="Century" w:cs="Century" w:eastAsia="Century" w:hAnsi="Century"/>
          <w:spacing w:val="0"/>
          <w:w w:val="94"/>
          <w:sz w:val="18"/>
          <w:szCs w:val="18"/>
        </w:rPr>
        <w:t>enieur</w:t>
      </w:r>
      <w:r>
        <w:rPr>
          <w:rFonts w:ascii="Century" w:cs="Century" w:eastAsia="Century" w:hAnsi="Century"/>
          <w:spacing w:val="17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en</w:t>
      </w:r>
      <w:r>
        <w:rPr>
          <w:rFonts w:ascii="Century" w:cs="Century" w:eastAsia="Century" w:hAnsi="Century"/>
          <w:spacing w:val="4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93"/>
          <w:sz w:val="18"/>
          <w:szCs w:val="18"/>
        </w:rPr>
        <w:t>Informatique</w:t>
      </w:r>
      <w:r>
        <w:rPr>
          <w:rFonts w:ascii="Century" w:cs="Century" w:eastAsia="Century" w:hAnsi="Century"/>
          <w:spacing w:val="20"/>
          <w:w w:val="93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—</w:t>
      </w:r>
      <w:r>
        <w:rPr>
          <w:rFonts w:ascii="Century" w:cs="Century" w:eastAsia="Century" w:hAnsi="Century"/>
          <w:spacing w:val="23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91"/>
          <w:sz w:val="18"/>
          <w:szCs w:val="18"/>
        </w:rPr>
        <w:t>S</w:t>
      </w:r>
      <w:r>
        <w:rPr>
          <w:rFonts w:ascii="Century" w:cs="Century" w:eastAsia="Century" w:hAnsi="Century"/>
          <w:spacing w:val="-5"/>
          <w:w w:val="91"/>
          <w:sz w:val="18"/>
          <w:szCs w:val="18"/>
        </w:rPr>
        <w:t>p</w:t>
      </w:r>
      <w:r>
        <w:rPr>
          <w:rFonts w:ascii="Century" w:cs="Century" w:eastAsia="Century" w:hAnsi="Century"/>
          <w:spacing w:val="-89"/>
          <w:w w:val="156"/>
          <w:sz w:val="18"/>
          <w:szCs w:val="18"/>
        </w:rPr>
        <w:t>´</w:t>
      </w:r>
      <w:r>
        <w:rPr>
          <w:rFonts w:ascii="Century" w:cs="Century" w:eastAsia="Century" w:hAnsi="Century"/>
          <w:spacing w:val="0"/>
          <w:w w:val="95"/>
          <w:sz w:val="18"/>
          <w:szCs w:val="18"/>
        </w:rPr>
        <w:t>eciali</w:t>
      </w:r>
      <w:r>
        <w:rPr>
          <w:rFonts w:ascii="Century" w:cs="Century" w:eastAsia="Century" w:hAnsi="Century"/>
          <w:spacing w:val="-4"/>
          <w:w w:val="95"/>
          <w:sz w:val="18"/>
          <w:szCs w:val="18"/>
        </w:rPr>
        <w:t>t</w:t>
      </w:r>
      <w:r>
        <w:rPr>
          <w:rFonts w:ascii="Century" w:cs="Century" w:eastAsia="Century" w:hAnsi="Century"/>
          <w:spacing w:val="-89"/>
          <w:w w:val="156"/>
          <w:sz w:val="18"/>
          <w:szCs w:val="18"/>
        </w:rPr>
        <w:t>´</w:t>
      </w:r>
      <w:r>
        <w:rPr>
          <w:rFonts w:ascii="Century" w:cs="Century" w:eastAsia="Century" w:hAnsi="Century"/>
          <w:spacing w:val="0"/>
          <w:w w:val="94"/>
          <w:sz w:val="18"/>
          <w:szCs w:val="18"/>
        </w:rPr>
        <w:t>e</w:t>
      </w:r>
      <w:r>
        <w:rPr>
          <w:rFonts w:ascii="Century" w:cs="Century" w:eastAsia="Century" w:hAnsi="Century"/>
          <w:spacing w:val="16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:</w:t>
      </w:r>
      <w:r>
        <w:rPr>
          <w:rFonts w:ascii="Century" w:cs="Century" w:eastAsia="Century" w:hAnsi="Century"/>
          <w:spacing w:val="41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92"/>
          <w:sz w:val="18"/>
          <w:szCs w:val="18"/>
        </w:rPr>
        <w:t>In</w:t>
      </w:r>
      <w:r>
        <w:rPr>
          <w:rFonts w:ascii="Century" w:cs="Century" w:eastAsia="Century" w:hAnsi="Century"/>
          <w:spacing w:val="-5"/>
          <w:w w:val="92"/>
          <w:sz w:val="18"/>
          <w:szCs w:val="18"/>
        </w:rPr>
        <w:t>g</w:t>
      </w:r>
      <w:r>
        <w:rPr>
          <w:rFonts w:ascii="Century" w:cs="Century" w:eastAsia="Century" w:hAnsi="Century"/>
          <w:spacing w:val="-89"/>
          <w:w w:val="156"/>
          <w:sz w:val="18"/>
          <w:szCs w:val="18"/>
        </w:rPr>
        <w:t>´</w:t>
      </w:r>
      <w:r>
        <w:rPr>
          <w:rFonts w:ascii="Century" w:cs="Century" w:eastAsia="Century" w:hAnsi="Century"/>
          <w:spacing w:val="0"/>
          <w:w w:val="95"/>
          <w:sz w:val="18"/>
          <w:szCs w:val="18"/>
        </w:rPr>
        <w:t>enierie</w:t>
      </w:r>
      <w:r>
        <w:rPr>
          <w:rFonts w:ascii="Century" w:cs="Century" w:eastAsia="Century" w:hAnsi="Century"/>
          <w:spacing w:val="17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-5"/>
          <w:w w:val="99"/>
          <w:sz w:val="18"/>
          <w:szCs w:val="18"/>
        </w:rPr>
        <w:t>D</w:t>
      </w:r>
      <w:r>
        <w:rPr>
          <w:rFonts w:ascii="Century" w:cs="Century" w:eastAsia="Century" w:hAnsi="Century"/>
          <w:spacing w:val="-89"/>
          <w:w w:val="156"/>
          <w:sz w:val="18"/>
          <w:szCs w:val="18"/>
        </w:rPr>
        <w:t>´</w:t>
      </w:r>
      <w:r>
        <w:rPr>
          <w:rFonts w:ascii="Century" w:cs="Century" w:eastAsia="Century" w:hAnsi="Century"/>
          <w:spacing w:val="0"/>
          <w:w w:val="92"/>
          <w:sz w:val="18"/>
          <w:szCs w:val="18"/>
        </w:rPr>
        <w:t>evelop</w:t>
      </w:r>
      <w:r>
        <w:rPr>
          <w:rFonts w:ascii="Century" w:cs="Century" w:eastAsia="Century" w:hAnsi="Century"/>
          <w:spacing w:val="-9"/>
          <w:w w:val="92"/>
          <w:sz w:val="18"/>
          <w:szCs w:val="18"/>
        </w:rPr>
        <w:t>p</w:t>
      </w:r>
      <w:r>
        <w:rPr>
          <w:rFonts w:ascii="Century" w:cs="Century" w:eastAsia="Century" w:hAnsi="Century"/>
          <w:spacing w:val="0"/>
          <w:w w:val="93"/>
          <w:sz w:val="18"/>
          <w:szCs w:val="18"/>
        </w:rPr>
        <w:t>ement</w:t>
      </w:r>
      <w:r>
        <w:rPr>
          <w:rFonts w:ascii="Century" w:cs="Century" w:eastAsia="Century" w:hAnsi="Century"/>
          <w:spacing w:val="16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-9"/>
          <w:w w:val="100"/>
          <w:sz w:val="18"/>
          <w:szCs w:val="18"/>
        </w:rPr>
        <w:t>L</w:t>
      </w:r>
      <w:r>
        <w:rPr>
          <w:rFonts w:ascii="Century" w:cs="Century" w:eastAsia="Century" w:hAnsi="Century"/>
          <w:spacing w:val="-9"/>
          <w:w w:val="100"/>
          <w:sz w:val="18"/>
          <w:szCs w:val="18"/>
        </w:rPr>
        <w:t>o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giciel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                                  </w:t>
      </w:r>
      <w:r>
        <w:rPr>
          <w:rFonts w:ascii="Century" w:cs="Century" w:eastAsia="Century" w:hAnsi="Century"/>
          <w:spacing w:val="14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93"/>
          <w:sz w:val="18"/>
          <w:szCs w:val="18"/>
        </w:rPr>
        <w:t>Depuis</w:t>
      </w:r>
      <w:r>
        <w:rPr>
          <w:rFonts w:ascii="Century" w:cs="Century" w:eastAsia="Century" w:hAnsi="Century"/>
          <w:spacing w:val="20"/>
          <w:w w:val="93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Sept.</w:t>
      </w:r>
      <w:r>
        <w:rPr>
          <w:rFonts w:ascii="Century" w:cs="Century" w:eastAsia="Century" w:hAnsi="Century"/>
          <w:spacing w:val="5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2022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</w:r>
    </w:p>
    <w:p>
      <w:pPr>
        <w:rPr>
          <w:rFonts w:ascii="Century" w:cs="Century" w:eastAsia="Century" w:hAnsi="Century"/>
          <w:sz w:val="18"/>
          <w:szCs w:val="18"/>
        </w:rPr>
        <w:jc w:val="left"/>
        <w:spacing w:before="94"/>
        <w:ind w:left="116"/>
      </w:pPr>
      <w:r>
        <w:rPr>
          <w:rFonts w:ascii="Century" w:cs="Century" w:eastAsia="Century" w:hAnsi="Century"/>
          <w:spacing w:val="0"/>
          <w:w w:val="100"/>
          <w:sz w:val="18"/>
          <w:szCs w:val="18"/>
        </w:rPr>
        <w:t>Dipl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o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me</w:t>
      </w:r>
      <w:r>
        <w:rPr>
          <w:rFonts w:ascii="Century" w:cs="Century" w:eastAsia="Century" w:hAnsi="Century"/>
          <w:spacing w:val="-17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de</w:t>
      </w:r>
      <w:r>
        <w:rPr>
          <w:rFonts w:ascii="Century" w:cs="Century" w:eastAsia="Century" w:hAnsi="Century"/>
          <w:spacing w:val="1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Li</w:t>
      </w:r>
      <w:r>
        <w:rPr>
          <w:rFonts w:ascii="Century" w:cs="Century" w:eastAsia="Century" w:hAnsi="Century"/>
          <w:spacing w:val="-9"/>
          <w:w w:val="100"/>
          <w:sz w:val="18"/>
          <w:szCs w:val="18"/>
        </w:rPr>
        <w:t>c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en</w:t>
      </w:r>
      <w:r>
        <w:rPr>
          <w:rFonts w:ascii="Century" w:cs="Century" w:eastAsia="Century" w:hAnsi="Century"/>
          <w:spacing w:val="-9"/>
          <w:w w:val="100"/>
          <w:sz w:val="18"/>
          <w:szCs w:val="18"/>
        </w:rPr>
        <w:t>c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e</w:t>
      </w:r>
      <w:r>
        <w:rPr>
          <w:rFonts w:ascii="Century" w:cs="Century" w:eastAsia="Century" w:hAnsi="Century"/>
          <w:spacing w:val="2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94"/>
          <w:sz w:val="18"/>
          <w:szCs w:val="18"/>
        </w:rPr>
        <w:t>Nationale</w:t>
      </w:r>
      <w:r>
        <w:rPr>
          <w:rFonts w:ascii="Century" w:cs="Century" w:eastAsia="Century" w:hAnsi="Century"/>
          <w:spacing w:val="20"/>
          <w:w w:val="94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en</w:t>
      </w:r>
      <w:r>
        <w:rPr>
          <w:rFonts w:ascii="Century" w:cs="Century" w:eastAsia="Century" w:hAnsi="Century"/>
          <w:spacing w:val="4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Scien</w:t>
      </w:r>
      <w:r>
        <w:rPr>
          <w:rFonts w:ascii="Century" w:cs="Century" w:eastAsia="Century" w:hAnsi="Century"/>
          <w:spacing w:val="-9"/>
          <w:w w:val="100"/>
          <w:sz w:val="18"/>
          <w:szCs w:val="18"/>
        </w:rPr>
        <w:t>c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es</w:t>
      </w:r>
      <w:r>
        <w:rPr>
          <w:rFonts w:ascii="Century" w:cs="Century" w:eastAsia="Century" w:hAnsi="Century"/>
          <w:spacing w:val="-14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de</w:t>
      </w:r>
      <w:r>
        <w:rPr>
          <w:rFonts w:ascii="Century" w:cs="Century" w:eastAsia="Century" w:hAnsi="Century"/>
          <w:spacing w:val="1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95"/>
          <w:sz w:val="18"/>
          <w:szCs w:val="18"/>
        </w:rPr>
        <w:t>l’Informatique</w:t>
      </w:r>
      <w:r>
        <w:rPr>
          <w:rFonts w:ascii="Century" w:cs="Century" w:eastAsia="Century" w:hAnsi="Century"/>
          <w:spacing w:val="20"/>
          <w:w w:val="95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—</w:t>
      </w:r>
      <w:r>
        <w:rPr>
          <w:rFonts w:ascii="Century" w:cs="Century" w:eastAsia="Century" w:hAnsi="Century"/>
          <w:spacing w:val="23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91"/>
          <w:sz w:val="18"/>
          <w:szCs w:val="18"/>
        </w:rPr>
        <w:t>S</w:t>
      </w:r>
      <w:r>
        <w:rPr>
          <w:rFonts w:ascii="Century" w:cs="Century" w:eastAsia="Century" w:hAnsi="Century"/>
          <w:spacing w:val="-5"/>
          <w:w w:val="91"/>
          <w:sz w:val="18"/>
          <w:szCs w:val="18"/>
        </w:rPr>
        <w:t>p</w:t>
      </w:r>
      <w:r>
        <w:rPr>
          <w:rFonts w:ascii="Century" w:cs="Century" w:eastAsia="Century" w:hAnsi="Century"/>
          <w:spacing w:val="-89"/>
          <w:w w:val="156"/>
          <w:sz w:val="18"/>
          <w:szCs w:val="18"/>
        </w:rPr>
        <w:t>´</w:t>
      </w:r>
      <w:r>
        <w:rPr>
          <w:rFonts w:ascii="Century" w:cs="Century" w:eastAsia="Century" w:hAnsi="Century"/>
          <w:spacing w:val="0"/>
          <w:w w:val="95"/>
          <w:sz w:val="18"/>
          <w:szCs w:val="18"/>
        </w:rPr>
        <w:t>eciali</w:t>
      </w:r>
      <w:r>
        <w:rPr>
          <w:rFonts w:ascii="Century" w:cs="Century" w:eastAsia="Century" w:hAnsi="Century"/>
          <w:spacing w:val="-4"/>
          <w:w w:val="95"/>
          <w:sz w:val="18"/>
          <w:szCs w:val="18"/>
        </w:rPr>
        <w:t>t</w:t>
      </w:r>
      <w:r>
        <w:rPr>
          <w:rFonts w:ascii="Century" w:cs="Century" w:eastAsia="Century" w:hAnsi="Century"/>
          <w:spacing w:val="-89"/>
          <w:w w:val="156"/>
          <w:sz w:val="18"/>
          <w:szCs w:val="18"/>
        </w:rPr>
        <w:t>´</w:t>
      </w:r>
      <w:r>
        <w:rPr>
          <w:rFonts w:ascii="Century" w:cs="Century" w:eastAsia="Century" w:hAnsi="Century"/>
          <w:spacing w:val="0"/>
          <w:w w:val="94"/>
          <w:sz w:val="18"/>
          <w:szCs w:val="18"/>
        </w:rPr>
        <w:t>e</w:t>
      </w:r>
      <w:r>
        <w:rPr>
          <w:rFonts w:ascii="Century" w:cs="Century" w:eastAsia="Century" w:hAnsi="Century"/>
          <w:spacing w:val="16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:</w:t>
      </w:r>
      <w:r>
        <w:rPr>
          <w:rFonts w:ascii="Century" w:cs="Century" w:eastAsia="Century" w:hAnsi="Century"/>
          <w:spacing w:val="41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Informatique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                                     </w:t>
      </w:r>
      <w:r>
        <w:rPr>
          <w:rFonts w:ascii="Century" w:cs="Century" w:eastAsia="Century" w:hAnsi="Century"/>
          <w:spacing w:val="23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Sept.</w:t>
      </w:r>
      <w:r>
        <w:rPr>
          <w:rFonts w:ascii="Century" w:cs="Century" w:eastAsia="Century" w:hAnsi="Century"/>
          <w:spacing w:val="5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2019</w:t>
      </w:r>
      <w:r>
        <w:rPr>
          <w:rFonts w:ascii="Century" w:cs="Century" w:eastAsia="Century" w:hAnsi="Century"/>
          <w:spacing w:val="-11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–</w:t>
      </w:r>
      <w:r>
        <w:rPr>
          <w:rFonts w:ascii="Century" w:cs="Century" w:eastAsia="Century" w:hAnsi="Century"/>
          <w:spacing w:val="9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Juin</w:t>
      </w:r>
      <w:r>
        <w:rPr>
          <w:rFonts w:ascii="Century" w:cs="Century" w:eastAsia="Century" w:hAnsi="Century"/>
          <w:spacing w:val="-7"/>
          <w:w w:val="100"/>
          <w:sz w:val="18"/>
          <w:szCs w:val="18"/>
        </w:rPr>
        <w:t> 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  <w:t>2022</w:t>
      </w:r>
      <w:r>
        <w:rPr>
          <w:rFonts w:ascii="Century" w:cs="Century" w:eastAsia="Century" w:hAnsi="Century"/>
          <w:spacing w:val="0"/>
          <w:w w:val="100"/>
          <w:sz w:val="18"/>
          <w:szCs w:val="18"/>
        </w:rPr>
      </w:r>
    </w:p>
    <w:p>
      <w:pPr>
        <w:rPr>
          <w:sz w:val="10"/>
          <w:szCs w:val="10"/>
        </w:rPr>
        <w:jc w:val="left"/>
        <w:spacing w:before="9" w:line="100" w:lineRule="exact"/>
      </w:pPr>
      <w:r>
        <w:rPr>
          <w:sz w:val="10"/>
          <w:szCs w:val="10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116"/>
      </w:pPr>
      <w:r>
        <w:rPr>
          <w:rFonts w:ascii="Times New Roman" w:cs="Times New Roman" w:eastAsia="Times New Roman" w:hAnsi="Times New Roman"/>
          <w:w w:val="119"/>
          <w:sz w:val="24"/>
          <w:szCs w:val="24"/>
        </w:rPr>
        <w:t>Com</w:t>
      </w:r>
      <w:r>
        <w:rPr>
          <w:rFonts w:ascii="Times New Roman" w:cs="Times New Roman" w:eastAsia="Times New Roman" w:hAnsi="Times New Roman"/>
          <w:spacing w:val="-6"/>
          <w:w w:val="119"/>
          <w:sz w:val="24"/>
          <w:szCs w:val="24"/>
        </w:rPr>
        <w:t>p</w:t>
      </w:r>
      <w:r>
        <w:rPr>
          <w:rFonts w:ascii="Times New Roman" w:cs="Times New Roman" w:eastAsia="Times New Roman" w:hAnsi="Times New Roman"/>
          <w:spacing w:val="-129"/>
          <w:w w:val="168"/>
          <w:sz w:val="24"/>
          <w:szCs w:val="24"/>
        </w:rPr>
        <w:t>´</w:t>
      </w:r>
      <w:r>
        <w:rPr>
          <w:rFonts w:ascii="Times New Roman" w:cs="Times New Roman" w:eastAsia="Times New Roman" w:hAnsi="Times New Roman"/>
          <w:spacing w:val="0"/>
          <w:w w:val="120"/>
          <w:sz w:val="24"/>
          <w:szCs w:val="24"/>
        </w:rPr>
        <w:t>etences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-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24"/>
          <w:sz w:val="24"/>
          <w:szCs w:val="24"/>
        </w:rPr>
        <w:t>te</w:t>
      </w:r>
      <w:r>
        <w:rPr>
          <w:rFonts w:ascii="Times New Roman" w:cs="Times New Roman" w:eastAsia="Times New Roman" w:hAnsi="Times New Roman"/>
          <w:spacing w:val="-7"/>
          <w:w w:val="124"/>
          <w:sz w:val="24"/>
          <w:szCs w:val="24"/>
        </w:rPr>
        <w:t>c</w:t>
      </w:r>
      <w:r>
        <w:rPr>
          <w:rFonts w:ascii="Times New Roman" w:cs="Times New Roman" w:eastAsia="Times New Roman" w:hAnsi="Times New Roman"/>
          <w:spacing w:val="0"/>
          <w:w w:val="119"/>
          <w:sz w:val="24"/>
          <w:szCs w:val="24"/>
        </w:rPr>
        <w:t>hniques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  <w:spacing w:before="29"/>
        <w:ind w:left="116"/>
      </w:pPr>
      <w:r>
        <w:pict>
          <v:group coordorigin="576,35" coordsize="11074,0" style="position:absolute;margin-left:28.8pt;margin-top:1.77194pt;width:553.68pt;height:0pt;mso-position-horizontal-relative:page;mso-position-vertical-relative:paragraph;z-index:-88">
            <v:shape coordorigin="576,35" coordsize="11074,0" filled="f" path="m576,35l11650,35e" strokecolor="#000000" stroked="t" strokeweight="0.398pt" style="position:absolute;left:576;top:35;width:11074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25"/>
          <w:sz w:val="20"/>
          <w:szCs w:val="20"/>
        </w:rPr>
        <w:t>•</w:t>
      </w:r>
      <w:r>
        <w:rPr>
          <w:rFonts w:ascii="Times New Roman" w:cs="Times New Roman" w:eastAsia="Times New Roman" w:hAnsi="Times New Roman"/>
          <w:spacing w:val="25"/>
          <w:w w:val="125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25"/>
          <w:sz w:val="20"/>
          <w:szCs w:val="20"/>
        </w:rPr>
        <w:t>Langages</w:t>
      </w:r>
      <w:r>
        <w:rPr>
          <w:rFonts w:ascii="Times New Roman" w:cs="Times New Roman" w:eastAsia="Times New Roman" w:hAnsi="Times New Roman"/>
          <w:spacing w:val="-31"/>
          <w:w w:val="125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de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20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26"/>
          <w:sz w:val="20"/>
          <w:szCs w:val="20"/>
        </w:rPr>
        <w:t>Programmation</w:t>
      </w:r>
      <w:r>
        <w:rPr>
          <w:rFonts w:ascii="Times New Roman" w:cs="Times New Roman" w:eastAsia="Times New Roman" w:hAnsi="Times New Roman"/>
          <w:spacing w:val="14"/>
          <w:w w:val="126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: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10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3"/>
          <w:w w:val="100"/>
          <w:sz w:val="20"/>
          <w:szCs w:val="20"/>
        </w:rPr>
        <w:t>C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,</w:t>
      </w:r>
      <w:r>
        <w:rPr>
          <w:rFonts w:ascii="Times New Roman" w:cs="Times New Roman" w:eastAsia="Times New Roman" w:hAnsi="Times New Roman"/>
          <w:spacing w:val="-4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C</w:t>
      </w:r>
      <w:r>
        <w:rPr>
          <w:rFonts w:ascii="Times New Roman" w:cs="Times New Roman" w:eastAsia="Times New Roman" w:hAnsi="Times New Roman"/>
          <w:spacing w:val="17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30"/>
          <w:sz w:val="20"/>
          <w:szCs w:val="20"/>
        </w:rPr>
        <w:t>+</w:t>
      </w:r>
      <w:r>
        <w:rPr>
          <w:rFonts w:ascii="Times New Roman" w:cs="Times New Roman" w:eastAsia="Times New Roman" w:hAnsi="Times New Roman"/>
          <w:spacing w:val="-13"/>
          <w:w w:val="13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30"/>
          <w:sz w:val="20"/>
          <w:szCs w:val="20"/>
        </w:rPr>
        <w:t>+</w:t>
      </w:r>
      <w:r>
        <w:rPr>
          <w:rFonts w:ascii="Times New Roman" w:cs="Times New Roman" w:eastAsia="Times New Roman" w:hAnsi="Times New Roman"/>
          <w:spacing w:val="0"/>
          <w:w w:val="130"/>
          <w:sz w:val="20"/>
          <w:szCs w:val="20"/>
        </w:rPr>
        <w:t>,</w:t>
      </w:r>
      <w:r>
        <w:rPr>
          <w:rFonts w:ascii="Times New Roman" w:cs="Times New Roman" w:eastAsia="Times New Roman" w:hAnsi="Times New Roman"/>
          <w:spacing w:val="-34"/>
          <w:w w:val="13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14"/>
          <w:w w:val="106"/>
          <w:sz w:val="20"/>
          <w:szCs w:val="20"/>
        </w:rPr>
        <w:t>C</w:t>
      </w:r>
      <w:r>
        <w:rPr>
          <w:rFonts w:ascii="Times New Roman" w:cs="Times New Roman" w:eastAsia="Times New Roman" w:hAnsi="Times New Roman"/>
          <w:spacing w:val="0"/>
          <w:w w:val="165"/>
          <w:sz w:val="20"/>
          <w:szCs w:val="20"/>
        </w:rPr>
        <w:t>#</w:t>
      </w:r>
      <w:r>
        <w:rPr>
          <w:rFonts w:ascii="Times New Roman" w:cs="Times New Roman" w:eastAsia="Times New Roman" w:hAnsi="Times New Roman"/>
          <w:spacing w:val="0"/>
          <w:w w:val="110"/>
          <w:sz w:val="20"/>
          <w:szCs w:val="20"/>
        </w:rPr>
        <w:t>,</w:t>
      </w:r>
      <w:r>
        <w:rPr>
          <w:rFonts w:ascii="Times New Roman" w:cs="Times New Roman" w:eastAsia="Times New Roman" w:hAnsi="Times New Roman"/>
          <w:spacing w:val="-17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P</w:t>
      </w:r>
      <w:r>
        <w:rPr>
          <w:rFonts w:ascii="Times New Roman" w:cs="Times New Roman" w:eastAsia="Times New Roman" w:hAnsi="Times New Roman"/>
          <w:spacing w:val="-5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7"/>
          <w:w w:val="100"/>
          <w:sz w:val="20"/>
          <w:szCs w:val="20"/>
        </w:rPr>
        <w:t>y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thon,</w:t>
      </w:r>
      <w:r>
        <w:rPr>
          <w:rFonts w:ascii="Times New Roman" w:cs="Times New Roman" w:eastAsia="Times New Roman" w:hAnsi="Times New Roman"/>
          <w:spacing w:val="29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22"/>
          <w:w w:val="114"/>
          <w:sz w:val="20"/>
          <w:szCs w:val="20"/>
        </w:rPr>
        <w:t>J</w:t>
      </w:r>
      <w:r>
        <w:rPr>
          <w:rFonts w:ascii="Times New Roman" w:cs="Times New Roman" w:eastAsia="Times New Roman" w:hAnsi="Times New Roman"/>
          <w:spacing w:val="0"/>
          <w:w w:val="114"/>
          <w:sz w:val="20"/>
          <w:szCs w:val="20"/>
        </w:rPr>
        <w:t>a</w:t>
      </w:r>
      <w:r>
        <w:rPr>
          <w:rFonts w:ascii="Times New Roman" w:cs="Times New Roman" w:eastAsia="Times New Roman" w:hAnsi="Times New Roman"/>
          <w:spacing w:val="8"/>
          <w:w w:val="114"/>
          <w:sz w:val="20"/>
          <w:szCs w:val="20"/>
        </w:rPr>
        <w:t>v</w:t>
      </w:r>
      <w:r>
        <w:rPr>
          <w:rFonts w:ascii="Times New Roman" w:cs="Times New Roman" w:eastAsia="Times New Roman" w:hAnsi="Times New Roman"/>
          <w:spacing w:val="0"/>
          <w:w w:val="114"/>
          <w:sz w:val="20"/>
          <w:szCs w:val="20"/>
        </w:rPr>
        <w:t>a,</w:t>
      </w:r>
      <w:r>
        <w:rPr>
          <w:rFonts w:ascii="Times New Roman" w:cs="Times New Roman" w:eastAsia="Times New Roman" w:hAnsi="Times New Roman"/>
          <w:spacing w:val="-20"/>
          <w:w w:val="114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P</w:t>
      </w:r>
      <w:r>
        <w:rPr>
          <w:rFonts w:ascii="Times New Roman" w:cs="Times New Roman" w:eastAsia="Times New Roman" w:hAnsi="Times New Roman"/>
          <w:spacing w:val="-5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16"/>
          <w:w w:val="100"/>
          <w:sz w:val="20"/>
          <w:szCs w:val="20"/>
        </w:rPr>
        <w:t>H</w:t>
      </w:r>
      <w:r>
        <w:rPr>
          <w:rFonts w:ascii="Times New Roman" w:cs="Times New Roman" w:eastAsia="Times New Roman" w:hAnsi="Times New Roman"/>
          <w:spacing w:val="6"/>
          <w:w w:val="100"/>
          <w:sz w:val="20"/>
          <w:szCs w:val="20"/>
        </w:rPr>
        <w:t>P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,</w:t>
      </w:r>
      <w:r>
        <w:rPr>
          <w:rFonts w:ascii="Times New Roman" w:cs="Times New Roman" w:eastAsia="Times New Roman" w:hAnsi="Times New Roman"/>
          <w:spacing w:val="25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GoLan</w:t>
      </w:r>
      <w:r>
        <w:rPr>
          <w:rFonts w:ascii="Times New Roman" w:cs="Times New Roman" w:eastAsia="Times New Roman" w:hAnsi="Times New Roman"/>
          <w:spacing w:val="8"/>
          <w:w w:val="100"/>
          <w:sz w:val="20"/>
          <w:szCs w:val="20"/>
        </w:rPr>
        <w:t>g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,</w:t>
      </w:r>
      <w:r>
        <w:rPr>
          <w:rFonts w:ascii="Times New Roman" w:cs="Times New Roman" w:eastAsia="Times New Roman" w:hAnsi="Times New Roman"/>
          <w:spacing w:val="40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2"/>
          <w:w w:val="113"/>
          <w:sz w:val="20"/>
          <w:szCs w:val="20"/>
        </w:rPr>
        <w:t>R</w:t>
      </w:r>
      <w:r>
        <w:rPr>
          <w:rFonts w:ascii="Times New Roman" w:cs="Times New Roman" w:eastAsia="Times New Roman" w:hAnsi="Times New Roman"/>
          <w:spacing w:val="0"/>
          <w:w w:val="113"/>
          <w:sz w:val="20"/>
          <w:szCs w:val="20"/>
        </w:rPr>
        <w:t>ust,</w:t>
      </w:r>
      <w:r>
        <w:rPr>
          <w:rFonts w:ascii="Times New Roman" w:cs="Times New Roman" w:eastAsia="Times New Roman" w:hAnsi="Times New Roman"/>
          <w:spacing w:val="-9"/>
          <w:w w:val="113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21"/>
          <w:w w:val="113"/>
          <w:sz w:val="20"/>
          <w:szCs w:val="20"/>
        </w:rPr>
        <w:t>J</w:t>
      </w:r>
      <w:r>
        <w:rPr>
          <w:rFonts w:ascii="Times New Roman" w:cs="Times New Roman" w:eastAsia="Times New Roman" w:hAnsi="Times New Roman"/>
          <w:spacing w:val="0"/>
          <w:w w:val="113"/>
          <w:sz w:val="20"/>
          <w:szCs w:val="20"/>
        </w:rPr>
        <w:t>a</w:t>
      </w:r>
      <w:r>
        <w:rPr>
          <w:rFonts w:ascii="Times New Roman" w:cs="Times New Roman" w:eastAsia="Times New Roman" w:hAnsi="Times New Roman"/>
          <w:spacing w:val="8"/>
          <w:w w:val="113"/>
          <w:sz w:val="20"/>
          <w:szCs w:val="20"/>
        </w:rPr>
        <w:t>v</w:t>
      </w:r>
      <w:r>
        <w:rPr>
          <w:rFonts w:ascii="Times New Roman" w:cs="Times New Roman" w:eastAsia="Times New Roman" w:hAnsi="Times New Roman"/>
          <w:spacing w:val="0"/>
          <w:w w:val="113"/>
          <w:sz w:val="20"/>
          <w:szCs w:val="20"/>
        </w:rPr>
        <w:t>a</w:t>
      </w:r>
      <w:r>
        <w:rPr>
          <w:rFonts w:ascii="Times New Roman" w:cs="Times New Roman" w:eastAsia="Times New Roman" w:hAnsi="Times New Roman"/>
          <w:spacing w:val="14"/>
          <w:w w:val="113"/>
          <w:sz w:val="20"/>
          <w:szCs w:val="20"/>
        </w:rPr>
        <w:t>S</w:t>
      </w:r>
      <w:r>
        <w:rPr>
          <w:rFonts w:ascii="Times New Roman" w:cs="Times New Roman" w:eastAsia="Times New Roman" w:hAnsi="Times New Roman"/>
          <w:spacing w:val="0"/>
          <w:w w:val="113"/>
          <w:sz w:val="20"/>
          <w:szCs w:val="20"/>
        </w:rPr>
        <w:t>c</w:t>
      </w:r>
      <w:r>
        <w:rPr>
          <w:rFonts w:ascii="Times New Roman" w:cs="Times New Roman" w:eastAsia="Times New Roman" w:hAnsi="Times New Roman"/>
          <w:spacing w:val="7"/>
          <w:w w:val="113"/>
          <w:sz w:val="20"/>
          <w:szCs w:val="20"/>
        </w:rPr>
        <w:t>r</w:t>
      </w:r>
      <w:r>
        <w:rPr>
          <w:rFonts w:ascii="Times New Roman" w:cs="Times New Roman" w:eastAsia="Times New Roman" w:hAnsi="Times New Roman"/>
          <w:spacing w:val="0"/>
          <w:w w:val="113"/>
          <w:sz w:val="20"/>
          <w:szCs w:val="20"/>
        </w:rPr>
        <w:t>ipt,</w:t>
      </w:r>
      <w:r>
        <w:rPr>
          <w:rFonts w:ascii="Times New Roman" w:cs="Times New Roman" w:eastAsia="Times New Roman" w:hAnsi="Times New Roman"/>
          <w:spacing w:val="-20"/>
          <w:w w:val="113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95"/>
          <w:sz w:val="20"/>
          <w:szCs w:val="20"/>
        </w:rPr>
        <w:t>T</w:t>
      </w:r>
      <w:r>
        <w:rPr>
          <w:rFonts w:ascii="Times New Roman" w:cs="Times New Roman" w:eastAsia="Times New Roman" w:hAnsi="Times New Roman"/>
          <w:spacing w:val="-22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7"/>
          <w:w w:val="97"/>
          <w:sz w:val="20"/>
          <w:szCs w:val="20"/>
        </w:rPr>
        <w:t>y</w:t>
      </w:r>
      <w:r>
        <w:rPr>
          <w:rFonts w:ascii="Times New Roman" w:cs="Times New Roman" w:eastAsia="Times New Roman" w:hAnsi="Times New Roman"/>
          <w:spacing w:val="0"/>
          <w:w w:val="105"/>
          <w:sz w:val="20"/>
          <w:szCs w:val="20"/>
        </w:rPr>
        <w:t>pe</w:t>
      </w:r>
      <w:r>
        <w:rPr>
          <w:rFonts w:ascii="Times New Roman" w:cs="Times New Roman" w:eastAsia="Times New Roman" w:hAnsi="Times New Roman"/>
          <w:spacing w:val="12"/>
          <w:w w:val="105"/>
          <w:sz w:val="20"/>
          <w:szCs w:val="20"/>
        </w:rPr>
        <w:t>S</w:t>
      </w:r>
      <w:r>
        <w:rPr>
          <w:rFonts w:ascii="Times New Roman" w:cs="Times New Roman" w:eastAsia="Times New Roman" w:hAnsi="Times New Roman"/>
          <w:spacing w:val="0"/>
          <w:w w:val="113"/>
          <w:sz w:val="20"/>
          <w:szCs w:val="20"/>
        </w:rPr>
        <w:t>c</w:t>
      </w:r>
      <w:r>
        <w:rPr>
          <w:rFonts w:ascii="Times New Roman" w:cs="Times New Roman" w:eastAsia="Times New Roman" w:hAnsi="Times New Roman"/>
          <w:spacing w:val="6"/>
          <w:w w:val="113"/>
          <w:sz w:val="20"/>
          <w:szCs w:val="20"/>
        </w:rPr>
        <w:t>r</w:t>
      </w:r>
      <w:r>
        <w:rPr>
          <w:rFonts w:ascii="Times New Roman" w:cs="Times New Roman" w:eastAsia="Times New Roman" w:hAnsi="Times New Roman"/>
          <w:spacing w:val="0"/>
          <w:w w:val="114"/>
          <w:sz w:val="20"/>
          <w:szCs w:val="20"/>
        </w:rPr>
        <w:t>ipt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  <w:spacing w:before="9"/>
        <w:ind w:left="116"/>
      </w:pPr>
      <w:r>
        <w:rPr>
          <w:rFonts w:ascii="Times New Roman" w:cs="Times New Roman" w:eastAsia="Times New Roman" w:hAnsi="Times New Roman"/>
          <w:spacing w:val="0"/>
          <w:w w:val="128"/>
          <w:sz w:val="20"/>
          <w:szCs w:val="20"/>
        </w:rPr>
        <w:t>•</w:t>
      </w:r>
      <w:r>
        <w:rPr>
          <w:rFonts w:ascii="Times New Roman" w:cs="Times New Roman" w:eastAsia="Times New Roman" w:hAnsi="Times New Roman"/>
          <w:spacing w:val="22"/>
          <w:w w:val="128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-24"/>
          <w:w w:val="128"/>
          <w:sz w:val="20"/>
          <w:szCs w:val="20"/>
        </w:rPr>
        <w:t>F</w:t>
      </w:r>
      <w:r>
        <w:rPr>
          <w:rFonts w:ascii="Times New Roman" w:cs="Times New Roman" w:eastAsia="Times New Roman" w:hAnsi="Times New Roman"/>
          <w:spacing w:val="0"/>
          <w:w w:val="128"/>
          <w:sz w:val="20"/>
          <w:szCs w:val="20"/>
        </w:rPr>
        <w:t>ram</w:t>
      </w:r>
      <w:r>
        <w:rPr>
          <w:rFonts w:ascii="Times New Roman" w:cs="Times New Roman" w:eastAsia="Times New Roman" w:hAnsi="Times New Roman"/>
          <w:spacing w:val="0"/>
          <w:w w:val="128"/>
          <w:sz w:val="20"/>
          <w:szCs w:val="20"/>
        </w:rPr>
        <w:t>e</w:t>
      </w:r>
      <w:r>
        <w:rPr>
          <w:rFonts w:ascii="Times New Roman" w:cs="Times New Roman" w:eastAsia="Times New Roman" w:hAnsi="Times New Roman"/>
          <w:spacing w:val="-8"/>
          <w:w w:val="128"/>
          <w:sz w:val="20"/>
          <w:szCs w:val="20"/>
        </w:rPr>
        <w:t>w</w:t>
      </w:r>
      <w:r>
        <w:rPr>
          <w:rFonts w:ascii="Times New Roman" w:cs="Times New Roman" w:eastAsia="Times New Roman" w:hAnsi="Times New Roman"/>
          <w:spacing w:val="0"/>
          <w:w w:val="128"/>
          <w:sz w:val="20"/>
          <w:szCs w:val="20"/>
        </w:rPr>
        <w:t>orks</w:t>
      </w:r>
      <w:r>
        <w:rPr>
          <w:rFonts w:ascii="Times New Roman" w:cs="Times New Roman" w:eastAsia="Times New Roman" w:hAnsi="Times New Roman"/>
          <w:spacing w:val="-34"/>
          <w:w w:val="128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: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10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23"/>
          <w:w w:val="120"/>
          <w:sz w:val="20"/>
          <w:szCs w:val="20"/>
        </w:rPr>
        <w:t>J</w:t>
      </w:r>
      <w:r>
        <w:rPr>
          <w:rFonts w:ascii="Times New Roman" w:cs="Times New Roman" w:eastAsia="Times New Roman" w:hAnsi="Times New Roman"/>
          <w:spacing w:val="14"/>
          <w:w w:val="120"/>
          <w:sz w:val="20"/>
          <w:szCs w:val="20"/>
        </w:rPr>
        <w:t>E</w:t>
      </w:r>
      <w:r>
        <w:rPr>
          <w:rFonts w:ascii="Times New Roman" w:cs="Times New Roman" w:eastAsia="Times New Roman" w:hAnsi="Times New Roman"/>
          <w:spacing w:val="14"/>
          <w:w w:val="120"/>
          <w:sz w:val="20"/>
          <w:szCs w:val="20"/>
        </w:rPr>
        <w:t>E</w:t>
      </w:r>
      <w:r>
        <w:rPr>
          <w:rFonts w:ascii="Times New Roman" w:cs="Times New Roman" w:eastAsia="Times New Roman" w:hAnsi="Times New Roman"/>
          <w:spacing w:val="0"/>
          <w:w w:val="120"/>
          <w:sz w:val="20"/>
          <w:szCs w:val="20"/>
        </w:rPr>
        <w:t>,</w:t>
      </w:r>
      <w:r>
        <w:rPr>
          <w:rFonts w:ascii="Times New Roman" w:cs="Times New Roman" w:eastAsia="Times New Roman" w:hAnsi="Times New Roman"/>
          <w:spacing w:val="-24"/>
          <w:w w:val="12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13"/>
          <w:w w:val="109"/>
          <w:sz w:val="20"/>
          <w:szCs w:val="20"/>
        </w:rPr>
        <w:t>S</w:t>
      </w:r>
      <w:r>
        <w:rPr>
          <w:rFonts w:ascii="Times New Roman" w:cs="Times New Roman" w:eastAsia="Times New Roman" w:hAnsi="Times New Roman"/>
          <w:spacing w:val="0"/>
          <w:w w:val="109"/>
          <w:sz w:val="20"/>
          <w:szCs w:val="20"/>
        </w:rPr>
        <w:t>p</w:t>
      </w:r>
      <w:r>
        <w:rPr>
          <w:rFonts w:ascii="Times New Roman" w:cs="Times New Roman" w:eastAsia="Times New Roman" w:hAnsi="Times New Roman"/>
          <w:spacing w:val="7"/>
          <w:w w:val="109"/>
          <w:sz w:val="20"/>
          <w:szCs w:val="20"/>
        </w:rPr>
        <w:t>r</w:t>
      </w:r>
      <w:r>
        <w:rPr>
          <w:rFonts w:ascii="Times New Roman" w:cs="Times New Roman" w:eastAsia="Times New Roman" w:hAnsi="Times New Roman"/>
          <w:spacing w:val="0"/>
          <w:w w:val="109"/>
          <w:sz w:val="20"/>
          <w:szCs w:val="20"/>
        </w:rPr>
        <w:t>in</w:t>
      </w:r>
      <w:r>
        <w:rPr>
          <w:rFonts w:ascii="Times New Roman" w:cs="Times New Roman" w:eastAsia="Times New Roman" w:hAnsi="Times New Roman"/>
          <w:spacing w:val="8"/>
          <w:w w:val="109"/>
          <w:sz w:val="20"/>
          <w:szCs w:val="20"/>
        </w:rPr>
        <w:t>g</w:t>
      </w:r>
      <w:r>
        <w:rPr>
          <w:rFonts w:ascii="Times New Roman" w:cs="Times New Roman" w:eastAsia="Times New Roman" w:hAnsi="Times New Roman"/>
          <w:spacing w:val="11"/>
          <w:w w:val="109"/>
          <w:sz w:val="20"/>
          <w:szCs w:val="20"/>
        </w:rPr>
        <w:t>B</w:t>
      </w:r>
      <w:r>
        <w:rPr>
          <w:rFonts w:ascii="Times New Roman" w:cs="Times New Roman" w:eastAsia="Times New Roman" w:hAnsi="Times New Roman"/>
          <w:spacing w:val="0"/>
          <w:w w:val="109"/>
          <w:sz w:val="20"/>
          <w:szCs w:val="20"/>
        </w:rPr>
        <w:t>oot,</w:t>
      </w:r>
      <w:r>
        <w:rPr>
          <w:rFonts w:ascii="Times New Roman" w:cs="Times New Roman" w:eastAsia="Times New Roman" w:hAnsi="Times New Roman"/>
          <w:spacing w:val="-23"/>
          <w:w w:val="109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9"/>
          <w:sz w:val="20"/>
          <w:szCs w:val="20"/>
        </w:rPr>
        <w:t>An</w:t>
      </w:r>
      <w:r>
        <w:rPr>
          <w:rFonts w:ascii="Times New Roman" w:cs="Times New Roman" w:eastAsia="Times New Roman" w:hAnsi="Times New Roman"/>
          <w:spacing w:val="8"/>
          <w:w w:val="109"/>
          <w:sz w:val="20"/>
          <w:szCs w:val="20"/>
        </w:rPr>
        <w:t>g</w:t>
      </w:r>
      <w:r>
        <w:rPr>
          <w:rFonts w:ascii="Times New Roman" w:cs="Times New Roman" w:eastAsia="Times New Roman" w:hAnsi="Times New Roman"/>
          <w:spacing w:val="0"/>
          <w:w w:val="109"/>
          <w:sz w:val="20"/>
          <w:szCs w:val="20"/>
        </w:rPr>
        <w:t>u</w:t>
      </w:r>
      <w:r>
        <w:rPr>
          <w:rFonts w:ascii="Times New Roman" w:cs="Times New Roman" w:eastAsia="Times New Roman" w:hAnsi="Times New Roman"/>
          <w:spacing w:val="4"/>
          <w:w w:val="109"/>
          <w:sz w:val="20"/>
          <w:szCs w:val="20"/>
        </w:rPr>
        <w:t>l</w:t>
      </w:r>
      <w:r>
        <w:rPr>
          <w:rFonts w:ascii="Times New Roman" w:cs="Times New Roman" w:eastAsia="Times New Roman" w:hAnsi="Times New Roman"/>
          <w:spacing w:val="0"/>
          <w:w w:val="109"/>
          <w:sz w:val="20"/>
          <w:szCs w:val="20"/>
        </w:rPr>
        <w:t>a</w:t>
      </w:r>
      <w:r>
        <w:rPr>
          <w:rFonts w:ascii="Times New Roman" w:cs="Times New Roman" w:eastAsia="Times New Roman" w:hAnsi="Times New Roman"/>
          <w:spacing w:val="-5"/>
          <w:w w:val="109"/>
          <w:sz w:val="20"/>
          <w:szCs w:val="20"/>
        </w:rPr>
        <w:t>r</w:t>
      </w:r>
      <w:r>
        <w:rPr>
          <w:rFonts w:ascii="Times New Roman" w:cs="Times New Roman" w:eastAsia="Times New Roman" w:hAnsi="Times New Roman"/>
          <w:spacing w:val="0"/>
          <w:w w:val="109"/>
          <w:sz w:val="20"/>
          <w:szCs w:val="20"/>
        </w:rPr>
        <w:t>,</w:t>
      </w:r>
      <w:r>
        <w:rPr>
          <w:rFonts w:ascii="Times New Roman" w:cs="Times New Roman" w:eastAsia="Times New Roman" w:hAnsi="Times New Roman"/>
          <w:spacing w:val="-7"/>
          <w:w w:val="109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.N</w:t>
      </w:r>
      <w:r>
        <w:rPr>
          <w:rFonts w:ascii="Times New Roman" w:cs="Times New Roman" w:eastAsia="Times New Roman" w:hAnsi="Times New Roman"/>
          <w:spacing w:val="-9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et</w:t>
      </w:r>
      <w:r>
        <w:rPr>
          <w:rFonts w:ascii="Times New Roman" w:cs="Times New Roman" w:eastAsia="Times New Roman" w:hAnsi="Times New Roman"/>
          <w:spacing w:val="14"/>
          <w:w w:val="100"/>
          <w:sz w:val="20"/>
          <w:szCs w:val="20"/>
        </w:rPr>
        <w:t>C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o</w:t>
      </w:r>
      <w:r>
        <w:rPr>
          <w:rFonts w:ascii="Times New Roman" w:cs="Times New Roman" w:eastAsia="Times New Roman" w:hAnsi="Times New Roman"/>
          <w:spacing w:val="6"/>
          <w:w w:val="100"/>
          <w:sz w:val="20"/>
          <w:szCs w:val="20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e,</w:t>
      </w:r>
      <w:r>
        <w:rPr>
          <w:rFonts w:ascii="Times New Roman" w:cs="Times New Roman" w:eastAsia="Times New Roman" w:hAnsi="Times New Roman"/>
          <w:spacing w:val="38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N</w:t>
      </w:r>
      <w:r>
        <w:rPr>
          <w:rFonts w:ascii="Times New Roman" w:cs="Times New Roman" w:eastAsia="Times New Roman" w:hAnsi="Times New Roman"/>
          <w:spacing w:val="-14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ode.</w:t>
      </w:r>
      <w:r>
        <w:rPr>
          <w:rFonts w:ascii="Times New Roman" w:cs="Times New Roman" w:eastAsia="Times New Roman" w:hAnsi="Times New Roman"/>
          <w:spacing w:val="20"/>
          <w:w w:val="100"/>
          <w:sz w:val="20"/>
          <w:szCs w:val="20"/>
        </w:rPr>
        <w:t>J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S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,</w:t>
      </w:r>
      <w:r>
        <w:rPr>
          <w:rFonts w:ascii="Times New Roman" w:cs="Times New Roman" w:eastAsia="Times New Roman" w:hAnsi="Times New Roman"/>
          <w:spacing w:val="40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1"/>
          <w:w w:val="100"/>
          <w:sz w:val="20"/>
          <w:szCs w:val="20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eact,</w:t>
      </w:r>
      <w:r>
        <w:rPr>
          <w:rFonts w:ascii="Times New Roman" w:cs="Times New Roman" w:eastAsia="Times New Roman" w:hAnsi="Times New Roman"/>
          <w:spacing w:val="38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F</w:t>
      </w:r>
      <w:r>
        <w:rPr>
          <w:rFonts w:ascii="Times New Roman" w:cs="Times New Roman" w:eastAsia="Times New Roman" w:hAnsi="Times New Roman"/>
          <w:spacing w:val="-5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4"/>
          <w:w w:val="107"/>
          <w:sz w:val="20"/>
          <w:szCs w:val="20"/>
        </w:rPr>
        <w:t>l</w:t>
      </w:r>
      <w:r>
        <w:rPr>
          <w:rFonts w:ascii="Times New Roman" w:cs="Times New Roman" w:eastAsia="Times New Roman" w:hAnsi="Times New Roman"/>
          <w:spacing w:val="0"/>
          <w:w w:val="120"/>
          <w:sz w:val="20"/>
          <w:szCs w:val="20"/>
        </w:rPr>
        <w:t>utter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  <w:spacing w:before="9"/>
        <w:ind w:left="116"/>
      </w:pPr>
      <w:r>
        <w:rPr>
          <w:rFonts w:ascii="Times New Roman" w:cs="Times New Roman" w:eastAsia="Times New Roman" w:hAnsi="Times New Roman"/>
          <w:spacing w:val="0"/>
          <w:w w:val="131"/>
          <w:sz w:val="20"/>
          <w:szCs w:val="20"/>
        </w:rPr>
        <w:t>•</w:t>
      </w:r>
      <w:r>
        <w:rPr>
          <w:rFonts w:ascii="Times New Roman" w:cs="Times New Roman" w:eastAsia="Times New Roman" w:hAnsi="Times New Roman"/>
          <w:spacing w:val="18"/>
          <w:w w:val="131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31"/>
          <w:sz w:val="20"/>
          <w:szCs w:val="20"/>
        </w:rPr>
        <w:t>Base</w:t>
      </w:r>
      <w:r>
        <w:rPr>
          <w:rFonts w:ascii="Times New Roman" w:cs="Times New Roman" w:eastAsia="Times New Roman" w:hAnsi="Times New Roman"/>
          <w:spacing w:val="-31"/>
          <w:w w:val="131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de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20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23"/>
          <w:sz w:val="20"/>
          <w:szCs w:val="20"/>
        </w:rPr>
        <w:t>don</w:t>
      </w:r>
      <w:r>
        <w:rPr>
          <w:rFonts w:ascii="Times New Roman" w:cs="Times New Roman" w:eastAsia="Times New Roman" w:hAnsi="Times New Roman"/>
          <w:spacing w:val="-4"/>
          <w:w w:val="123"/>
          <w:sz w:val="20"/>
          <w:szCs w:val="20"/>
        </w:rPr>
        <w:t>n</w:t>
      </w:r>
      <w:r>
        <w:rPr>
          <w:rFonts w:ascii="Times New Roman" w:cs="Times New Roman" w:eastAsia="Times New Roman" w:hAnsi="Times New Roman"/>
          <w:spacing w:val="-110"/>
          <w:w w:val="172"/>
          <w:sz w:val="20"/>
          <w:szCs w:val="20"/>
        </w:rPr>
        <w:t>´</w:t>
      </w:r>
      <w:r>
        <w:rPr>
          <w:rFonts w:ascii="Times New Roman" w:cs="Times New Roman" w:eastAsia="Times New Roman" w:hAnsi="Times New Roman"/>
          <w:spacing w:val="0"/>
          <w:w w:val="117"/>
          <w:sz w:val="20"/>
          <w:szCs w:val="20"/>
        </w:rPr>
        <w:t>ees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-24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:</w:t>
      </w:r>
      <w:r>
        <w:rPr>
          <w:rFonts w:ascii="Times New Roman" w:cs="Times New Roman" w:eastAsia="Times New Roman" w:hAnsi="Times New Roman"/>
          <w:spacing w:val="12"/>
          <w:w w:val="100"/>
          <w:sz w:val="20"/>
          <w:szCs w:val="20"/>
        </w:rPr>
        <w:t>S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QL,</w:t>
      </w:r>
      <w:r>
        <w:rPr>
          <w:rFonts w:ascii="Times New Roman" w:cs="Times New Roman" w:eastAsia="Times New Roman" w:hAnsi="Times New Roman"/>
          <w:spacing w:val="32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M</w:t>
      </w:r>
      <w:r>
        <w:rPr>
          <w:rFonts w:ascii="Times New Roman" w:cs="Times New Roman" w:eastAsia="Times New Roman" w:hAnsi="Times New Roman"/>
          <w:spacing w:val="-14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7"/>
          <w:w w:val="100"/>
          <w:sz w:val="20"/>
          <w:szCs w:val="20"/>
        </w:rPr>
        <w:t>y</w:t>
      </w:r>
      <w:r>
        <w:rPr>
          <w:rFonts w:ascii="Times New Roman" w:cs="Times New Roman" w:eastAsia="Times New Roman" w:hAnsi="Times New Roman"/>
          <w:spacing w:val="12"/>
          <w:w w:val="100"/>
          <w:sz w:val="20"/>
          <w:szCs w:val="20"/>
        </w:rPr>
        <w:t>S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QL,</w:t>
      </w:r>
      <w:r>
        <w:rPr>
          <w:rFonts w:ascii="Times New Roman" w:cs="Times New Roman" w:eastAsia="Times New Roman" w:hAnsi="Times New Roman"/>
          <w:spacing w:val="23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P</w:t>
      </w:r>
      <w:r>
        <w:rPr>
          <w:rFonts w:ascii="Times New Roman" w:cs="Times New Roman" w:eastAsia="Times New Roman" w:hAnsi="Times New Roman"/>
          <w:spacing w:val="-6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9"/>
          <w:sz w:val="20"/>
          <w:szCs w:val="20"/>
        </w:rPr>
        <w:t>ost</w:t>
      </w:r>
      <w:r>
        <w:rPr>
          <w:rFonts w:ascii="Times New Roman" w:cs="Times New Roman" w:eastAsia="Times New Roman" w:hAnsi="Times New Roman"/>
          <w:spacing w:val="9"/>
          <w:w w:val="109"/>
          <w:sz w:val="20"/>
          <w:szCs w:val="20"/>
        </w:rPr>
        <w:t>g</w:t>
      </w:r>
      <w:r>
        <w:rPr>
          <w:rFonts w:ascii="Times New Roman" w:cs="Times New Roman" w:eastAsia="Times New Roman" w:hAnsi="Times New Roman"/>
          <w:spacing w:val="7"/>
          <w:w w:val="109"/>
          <w:sz w:val="20"/>
          <w:szCs w:val="20"/>
        </w:rPr>
        <w:t>r</w:t>
      </w:r>
      <w:r>
        <w:rPr>
          <w:rFonts w:ascii="Times New Roman" w:cs="Times New Roman" w:eastAsia="Times New Roman" w:hAnsi="Times New Roman"/>
          <w:spacing w:val="0"/>
          <w:w w:val="109"/>
          <w:sz w:val="20"/>
          <w:szCs w:val="20"/>
        </w:rPr>
        <w:t>e</w:t>
      </w:r>
      <w:r>
        <w:rPr>
          <w:rFonts w:ascii="Times New Roman" w:cs="Times New Roman" w:eastAsia="Times New Roman" w:hAnsi="Times New Roman"/>
          <w:spacing w:val="13"/>
          <w:w w:val="109"/>
          <w:sz w:val="20"/>
          <w:szCs w:val="20"/>
        </w:rPr>
        <w:t>S</w:t>
      </w:r>
      <w:r>
        <w:rPr>
          <w:rFonts w:ascii="Times New Roman" w:cs="Times New Roman" w:eastAsia="Times New Roman" w:hAnsi="Times New Roman"/>
          <w:spacing w:val="0"/>
          <w:w w:val="109"/>
          <w:sz w:val="20"/>
          <w:szCs w:val="20"/>
        </w:rPr>
        <w:t>QL,</w:t>
      </w:r>
      <w:r>
        <w:rPr>
          <w:rFonts w:ascii="Times New Roman" w:cs="Times New Roman" w:eastAsia="Times New Roman" w:hAnsi="Times New Roman"/>
          <w:spacing w:val="-18"/>
          <w:w w:val="109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M</w:t>
      </w:r>
      <w:r>
        <w:rPr>
          <w:rFonts w:ascii="Times New Roman" w:cs="Times New Roman" w:eastAsia="Times New Roman" w:hAnsi="Times New Roman"/>
          <w:spacing w:val="-14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on</w:t>
      </w:r>
      <w:r>
        <w:rPr>
          <w:rFonts w:ascii="Times New Roman" w:cs="Times New Roman" w:eastAsia="Times New Roman" w:hAnsi="Times New Roman"/>
          <w:spacing w:val="8"/>
          <w:w w:val="100"/>
          <w:sz w:val="20"/>
          <w:szCs w:val="20"/>
        </w:rPr>
        <w:t>g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o</w:t>
      </w:r>
      <w:r>
        <w:rPr>
          <w:rFonts w:ascii="Times New Roman" w:cs="Times New Roman" w:eastAsia="Times New Roman" w:hAnsi="Times New Roman"/>
          <w:spacing w:val="6"/>
          <w:w w:val="100"/>
          <w:sz w:val="20"/>
          <w:szCs w:val="20"/>
        </w:rPr>
        <w:t>D</w:t>
      </w:r>
      <w:r>
        <w:rPr>
          <w:rFonts w:ascii="Times New Roman" w:cs="Times New Roman" w:eastAsia="Times New Roman" w:hAnsi="Times New Roman"/>
          <w:spacing w:val="10"/>
          <w:w w:val="100"/>
          <w:sz w:val="20"/>
          <w:szCs w:val="20"/>
        </w:rPr>
        <w:t>B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,</w:t>
      </w:r>
      <w:r>
        <w:rPr>
          <w:rFonts w:ascii="Times New Roman" w:cs="Times New Roman" w:eastAsia="Times New Roman" w:hAnsi="Times New Roman"/>
          <w:spacing w:val="29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14"/>
          <w:w w:val="106"/>
          <w:sz w:val="20"/>
          <w:szCs w:val="20"/>
        </w:rPr>
        <w:t>C</w:t>
      </w:r>
      <w:r>
        <w:rPr>
          <w:rFonts w:ascii="Times New Roman" w:cs="Times New Roman" w:eastAsia="Times New Roman" w:hAnsi="Times New Roman"/>
          <w:spacing w:val="0"/>
          <w:w w:val="118"/>
          <w:sz w:val="20"/>
          <w:szCs w:val="20"/>
        </w:rPr>
        <w:t>assand</w:t>
      </w:r>
      <w:r>
        <w:rPr>
          <w:rFonts w:ascii="Times New Roman" w:cs="Times New Roman" w:eastAsia="Times New Roman" w:hAnsi="Times New Roman"/>
          <w:spacing w:val="6"/>
          <w:w w:val="118"/>
          <w:sz w:val="20"/>
          <w:szCs w:val="20"/>
        </w:rPr>
        <w:t>r</w:t>
      </w:r>
      <w:r>
        <w:rPr>
          <w:rFonts w:ascii="Times New Roman" w:cs="Times New Roman" w:eastAsia="Times New Roman" w:hAnsi="Times New Roman"/>
          <w:spacing w:val="0"/>
          <w:w w:val="118"/>
          <w:sz w:val="20"/>
          <w:szCs w:val="20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  <w:spacing w:before="9"/>
        <w:ind w:left="116"/>
      </w:pPr>
      <w:r>
        <w:rPr>
          <w:rFonts w:ascii="Times New Roman" w:cs="Times New Roman" w:eastAsia="Times New Roman" w:hAnsi="Times New Roman"/>
          <w:spacing w:val="0"/>
          <w:w w:val="127"/>
          <w:sz w:val="20"/>
          <w:szCs w:val="20"/>
        </w:rPr>
        <w:t>•</w:t>
      </w:r>
      <w:r>
        <w:rPr>
          <w:rFonts w:ascii="Times New Roman" w:cs="Times New Roman" w:eastAsia="Times New Roman" w:hAnsi="Times New Roman"/>
          <w:spacing w:val="23"/>
          <w:w w:val="127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27"/>
          <w:sz w:val="20"/>
          <w:szCs w:val="20"/>
        </w:rPr>
        <w:t>DevOps</w:t>
      </w:r>
      <w:r>
        <w:rPr>
          <w:rFonts w:ascii="Times New Roman" w:cs="Times New Roman" w:eastAsia="Times New Roman" w:hAnsi="Times New Roman"/>
          <w:spacing w:val="-32"/>
          <w:w w:val="127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10"/>
          <w:sz w:val="20"/>
          <w:szCs w:val="20"/>
        </w:rPr>
        <w:t>:</w:t>
      </w:r>
      <w:r>
        <w:rPr>
          <w:rFonts w:ascii="Times New Roman" w:cs="Times New Roman" w:eastAsia="Times New Roman" w:hAnsi="Times New Roman"/>
          <w:spacing w:val="0"/>
          <w:w w:val="110"/>
          <w:sz w:val="20"/>
          <w:szCs w:val="20"/>
        </w:rPr>
        <w:t>Github,</w:t>
      </w:r>
      <w:r>
        <w:rPr>
          <w:rFonts w:ascii="Times New Roman" w:cs="Times New Roman" w:eastAsia="Times New Roman" w:hAnsi="Times New Roman"/>
          <w:spacing w:val="-19"/>
          <w:w w:val="11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Ama</w:t>
      </w:r>
      <w:r>
        <w:rPr>
          <w:rFonts w:ascii="Times New Roman" w:cs="Times New Roman" w:eastAsia="Times New Roman" w:hAnsi="Times New Roman"/>
          <w:spacing w:val="9"/>
          <w:w w:val="100"/>
          <w:sz w:val="20"/>
          <w:szCs w:val="20"/>
        </w:rPr>
        <w:t>z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onW</w:t>
      </w:r>
      <w:r>
        <w:rPr>
          <w:rFonts w:ascii="Times New Roman" w:cs="Times New Roman" w:eastAsia="Times New Roman" w:hAnsi="Times New Roman"/>
          <w:spacing w:val="33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eb</w:t>
      </w:r>
      <w:r>
        <w:rPr>
          <w:rFonts w:ascii="Times New Roman" w:cs="Times New Roman" w:eastAsia="Times New Roman" w:hAnsi="Times New Roman"/>
          <w:spacing w:val="12"/>
          <w:w w:val="100"/>
          <w:sz w:val="20"/>
          <w:szCs w:val="20"/>
        </w:rPr>
        <w:t>S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e</w:t>
      </w:r>
      <w:r>
        <w:rPr>
          <w:rFonts w:ascii="Times New Roman" w:cs="Times New Roman" w:eastAsia="Times New Roman" w:hAnsi="Times New Roman"/>
          <w:spacing w:val="6"/>
          <w:w w:val="100"/>
          <w:sz w:val="20"/>
          <w:szCs w:val="20"/>
        </w:rPr>
        <w:t>r</w:t>
      </w:r>
      <w:r>
        <w:rPr>
          <w:rFonts w:ascii="Times New Roman" w:cs="Times New Roman" w:eastAsia="Times New Roman" w:hAnsi="Times New Roman"/>
          <w:spacing w:val="7"/>
          <w:w w:val="100"/>
          <w:sz w:val="20"/>
          <w:szCs w:val="20"/>
        </w:rPr>
        <w:t>v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ices,</w:t>
      </w:r>
      <w:r>
        <w:rPr>
          <w:rFonts w:ascii="Times New Roman" w:cs="Times New Roman" w:eastAsia="Times New Roman" w:hAnsi="Times New Roman"/>
          <w:spacing w:val="39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7"/>
          <w:sz w:val="20"/>
          <w:szCs w:val="20"/>
        </w:rPr>
        <w:t>A</w:t>
      </w:r>
      <w:r>
        <w:rPr>
          <w:rFonts w:ascii="Times New Roman" w:cs="Times New Roman" w:eastAsia="Times New Roman" w:hAnsi="Times New Roman"/>
          <w:spacing w:val="10"/>
          <w:w w:val="107"/>
          <w:sz w:val="20"/>
          <w:szCs w:val="20"/>
        </w:rPr>
        <w:t>z</w:t>
      </w:r>
      <w:r>
        <w:rPr>
          <w:rFonts w:ascii="Times New Roman" w:cs="Times New Roman" w:eastAsia="Times New Roman" w:hAnsi="Times New Roman"/>
          <w:spacing w:val="0"/>
          <w:w w:val="107"/>
          <w:sz w:val="20"/>
          <w:szCs w:val="20"/>
        </w:rPr>
        <w:t>u</w:t>
      </w:r>
      <w:r>
        <w:rPr>
          <w:rFonts w:ascii="Times New Roman" w:cs="Times New Roman" w:eastAsia="Times New Roman" w:hAnsi="Times New Roman"/>
          <w:spacing w:val="6"/>
          <w:w w:val="107"/>
          <w:sz w:val="20"/>
          <w:szCs w:val="20"/>
        </w:rPr>
        <w:t>r</w:t>
      </w:r>
      <w:r>
        <w:rPr>
          <w:rFonts w:ascii="Times New Roman" w:cs="Times New Roman" w:eastAsia="Times New Roman" w:hAnsi="Times New Roman"/>
          <w:spacing w:val="0"/>
          <w:w w:val="107"/>
          <w:sz w:val="20"/>
          <w:szCs w:val="20"/>
        </w:rPr>
        <w:t>e</w:t>
      </w:r>
      <w:r>
        <w:rPr>
          <w:rFonts w:ascii="Times New Roman" w:cs="Times New Roman" w:eastAsia="Times New Roman" w:hAnsi="Times New Roman"/>
          <w:spacing w:val="6"/>
          <w:w w:val="107"/>
          <w:sz w:val="20"/>
          <w:szCs w:val="20"/>
        </w:rPr>
        <w:t>D</w:t>
      </w:r>
      <w:r>
        <w:rPr>
          <w:rFonts w:ascii="Times New Roman" w:cs="Times New Roman" w:eastAsia="Times New Roman" w:hAnsi="Times New Roman"/>
          <w:spacing w:val="0"/>
          <w:w w:val="107"/>
          <w:sz w:val="20"/>
          <w:szCs w:val="20"/>
        </w:rPr>
        <w:t>e</w:t>
      </w:r>
      <w:r>
        <w:rPr>
          <w:rFonts w:ascii="Times New Roman" w:cs="Times New Roman" w:eastAsia="Times New Roman" w:hAnsi="Times New Roman"/>
          <w:spacing w:val="7"/>
          <w:w w:val="107"/>
          <w:sz w:val="20"/>
          <w:szCs w:val="20"/>
        </w:rPr>
        <w:t>v</w:t>
      </w:r>
      <w:r>
        <w:rPr>
          <w:rFonts w:ascii="Times New Roman" w:cs="Times New Roman" w:eastAsia="Times New Roman" w:hAnsi="Times New Roman"/>
          <w:spacing w:val="0"/>
          <w:w w:val="107"/>
          <w:sz w:val="20"/>
          <w:szCs w:val="20"/>
        </w:rPr>
        <w:t>ops,</w:t>
      </w:r>
      <w:r>
        <w:rPr>
          <w:rFonts w:ascii="Times New Roman" w:cs="Times New Roman" w:eastAsia="Times New Roman" w:hAnsi="Times New Roman"/>
          <w:spacing w:val="-19"/>
          <w:w w:val="107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6"/>
          <w:w w:val="100"/>
          <w:sz w:val="20"/>
          <w:szCs w:val="20"/>
        </w:rPr>
        <w:t>D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oc</w:t>
      </w:r>
      <w:r>
        <w:rPr>
          <w:rFonts w:ascii="Times New Roman" w:cs="Times New Roman" w:eastAsia="Times New Roman" w:hAnsi="Times New Roman"/>
          <w:spacing w:val="7"/>
          <w:w w:val="100"/>
          <w:sz w:val="20"/>
          <w:szCs w:val="20"/>
        </w:rPr>
        <w:t>k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e</w:t>
      </w:r>
      <w:r>
        <w:rPr>
          <w:rFonts w:ascii="Times New Roman" w:cs="Times New Roman" w:eastAsia="Times New Roman" w:hAnsi="Times New Roman"/>
          <w:spacing w:val="-5"/>
          <w:w w:val="100"/>
          <w:sz w:val="20"/>
          <w:szCs w:val="20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,</w:t>
      </w:r>
      <w:r>
        <w:rPr>
          <w:rFonts w:ascii="Times New Roman" w:cs="Times New Roman" w:eastAsia="Times New Roman" w:hAnsi="Times New Roman"/>
          <w:spacing w:val="32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16"/>
          <w:w w:val="114"/>
          <w:sz w:val="20"/>
          <w:szCs w:val="20"/>
        </w:rPr>
        <w:t>C</w:t>
      </w:r>
      <w:r>
        <w:rPr>
          <w:rFonts w:ascii="Times New Roman" w:cs="Times New Roman" w:eastAsia="Times New Roman" w:hAnsi="Times New Roman"/>
          <w:spacing w:val="18"/>
          <w:w w:val="114"/>
          <w:sz w:val="20"/>
          <w:szCs w:val="20"/>
        </w:rPr>
        <w:t>I</w:t>
      </w:r>
      <w:r>
        <w:rPr>
          <w:rFonts w:ascii="Times New Roman" w:cs="Times New Roman" w:eastAsia="Times New Roman" w:hAnsi="Times New Roman"/>
          <w:spacing w:val="0"/>
          <w:w w:val="114"/>
          <w:sz w:val="20"/>
          <w:szCs w:val="20"/>
        </w:rPr>
        <w:t>/</w:t>
      </w:r>
      <w:r>
        <w:rPr>
          <w:rFonts w:ascii="Times New Roman" w:cs="Times New Roman" w:eastAsia="Times New Roman" w:hAnsi="Times New Roman"/>
          <w:spacing w:val="16"/>
          <w:w w:val="114"/>
          <w:sz w:val="20"/>
          <w:szCs w:val="20"/>
        </w:rPr>
        <w:t>C</w:t>
      </w:r>
      <w:r>
        <w:rPr>
          <w:rFonts w:ascii="Times New Roman" w:cs="Times New Roman" w:eastAsia="Times New Roman" w:hAnsi="Times New Roman"/>
          <w:spacing w:val="7"/>
          <w:w w:val="114"/>
          <w:sz w:val="20"/>
          <w:szCs w:val="20"/>
        </w:rPr>
        <w:t>D</w:t>
      </w:r>
      <w:r>
        <w:rPr>
          <w:rFonts w:ascii="Times New Roman" w:cs="Times New Roman" w:eastAsia="Times New Roman" w:hAnsi="Times New Roman"/>
          <w:spacing w:val="0"/>
          <w:w w:val="114"/>
          <w:sz w:val="20"/>
          <w:szCs w:val="20"/>
        </w:rPr>
        <w:t>,</w:t>
      </w:r>
      <w:r>
        <w:rPr>
          <w:rFonts w:ascii="Times New Roman" w:cs="Times New Roman" w:eastAsia="Times New Roman" w:hAnsi="Times New Roman"/>
          <w:spacing w:val="-6"/>
          <w:w w:val="114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22"/>
          <w:w w:val="114"/>
          <w:sz w:val="20"/>
          <w:szCs w:val="20"/>
        </w:rPr>
        <w:t>J</w:t>
      </w:r>
      <w:r>
        <w:rPr>
          <w:rFonts w:ascii="Times New Roman" w:cs="Times New Roman" w:eastAsia="Times New Roman" w:hAnsi="Times New Roman"/>
          <w:spacing w:val="0"/>
          <w:w w:val="114"/>
          <w:sz w:val="20"/>
          <w:szCs w:val="20"/>
        </w:rPr>
        <w:t>en</w:t>
      </w:r>
      <w:r>
        <w:rPr>
          <w:rFonts w:ascii="Times New Roman" w:cs="Times New Roman" w:eastAsia="Times New Roman" w:hAnsi="Times New Roman"/>
          <w:spacing w:val="8"/>
          <w:w w:val="114"/>
          <w:sz w:val="20"/>
          <w:szCs w:val="20"/>
        </w:rPr>
        <w:t>k</w:t>
      </w:r>
      <w:r>
        <w:rPr>
          <w:rFonts w:ascii="Times New Roman" w:cs="Times New Roman" w:eastAsia="Times New Roman" w:hAnsi="Times New Roman"/>
          <w:spacing w:val="0"/>
          <w:w w:val="114"/>
          <w:sz w:val="20"/>
          <w:szCs w:val="20"/>
        </w:rPr>
        <w:t>ins,</w:t>
      </w:r>
      <w:r>
        <w:rPr>
          <w:rFonts w:ascii="Times New Roman" w:cs="Times New Roman" w:eastAsia="Times New Roman" w:hAnsi="Times New Roman"/>
          <w:spacing w:val="-9"/>
          <w:w w:val="114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14"/>
          <w:sz w:val="20"/>
          <w:szCs w:val="20"/>
        </w:rPr>
        <w:t>GitLab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  <w:spacing w:before="9"/>
        <w:ind w:left="116"/>
      </w:pPr>
      <w:r>
        <w:rPr>
          <w:rFonts w:ascii="Times New Roman" w:cs="Times New Roman" w:eastAsia="Times New Roman" w:hAnsi="Times New Roman"/>
          <w:spacing w:val="0"/>
          <w:w w:val="133"/>
          <w:sz w:val="20"/>
          <w:szCs w:val="20"/>
        </w:rPr>
        <w:t>•</w:t>
      </w:r>
      <w:r>
        <w:rPr>
          <w:rFonts w:ascii="Times New Roman" w:cs="Times New Roman" w:eastAsia="Times New Roman" w:hAnsi="Times New Roman"/>
          <w:spacing w:val="16"/>
          <w:w w:val="133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-25"/>
          <w:w w:val="133"/>
          <w:sz w:val="20"/>
          <w:szCs w:val="20"/>
        </w:rPr>
        <w:t>T</w:t>
      </w:r>
      <w:r>
        <w:rPr>
          <w:rFonts w:ascii="Times New Roman" w:cs="Times New Roman" w:eastAsia="Times New Roman" w:hAnsi="Times New Roman"/>
          <w:spacing w:val="0"/>
          <w:w w:val="133"/>
          <w:sz w:val="20"/>
          <w:szCs w:val="20"/>
        </w:rPr>
        <w:t>esti</w:t>
      </w:r>
      <w:r>
        <w:rPr>
          <w:rFonts w:ascii="Times New Roman" w:cs="Times New Roman" w:eastAsia="Times New Roman" w:hAnsi="Times New Roman"/>
          <w:spacing w:val="0"/>
          <w:w w:val="133"/>
          <w:sz w:val="20"/>
          <w:szCs w:val="20"/>
        </w:rPr>
        <w:t>n</w:t>
      </w:r>
      <w:r>
        <w:rPr>
          <w:rFonts w:ascii="Times New Roman" w:cs="Times New Roman" w:eastAsia="Times New Roman" w:hAnsi="Times New Roman"/>
          <w:spacing w:val="0"/>
          <w:w w:val="133"/>
          <w:sz w:val="20"/>
          <w:szCs w:val="20"/>
        </w:rPr>
        <w:t>g</w:t>
      </w:r>
      <w:r>
        <w:rPr>
          <w:rFonts w:ascii="Times New Roman" w:cs="Times New Roman" w:eastAsia="Times New Roman" w:hAnsi="Times New Roman"/>
          <w:spacing w:val="-34"/>
          <w:w w:val="133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: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10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12"/>
          <w:w w:val="109"/>
          <w:sz w:val="20"/>
          <w:szCs w:val="20"/>
        </w:rPr>
        <w:t>S</w:t>
      </w:r>
      <w:r>
        <w:rPr>
          <w:rFonts w:ascii="Times New Roman" w:cs="Times New Roman" w:eastAsia="Times New Roman" w:hAnsi="Times New Roman"/>
          <w:spacing w:val="0"/>
          <w:w w:val="105"/>
          <w:sz w:val="20"/>
          <w:szCs w:val="20"/>
        </w:rPr>
        <w:t>e</w:t>
      </w:r>
      <w:r>
        <w:rPr>
          <w:rFonts w:ascii="Times New Roman" w:cs="Times New Roman" w:eastAsia="Times New Roman" w:hAnsi="Times New Roman"/>
          <w:spacing w:val="4"/>
          <w:w w:val="105"/>
          <w:sz w:val="20"/>
          <w:szCs w:val="20"/>
        </w:rPr>
        <w:t>l</w:t>
      </w:r>
      <w:r>
        <w:rPr>
          <w:rFonts w:ascii="Times New Roman" w:cs="Times New Roman" w:eastAsia="Times New Roman" w:hAnsi="Times New Roman"/>
          <w:spacing w:val="0"/>
          <w:w w:val="114"/>
          <w:sz w:val="20"/>
          <w:szCs w:val="20"/>
        </w:rPr>
        <w:t>enium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3" w:line="100" w:lineRule="exact"/>
      </w:pPr>
      <w:r>
        <w:rPr>
          <w:sz w:val="11"/>
          <w:szCs w:val="11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116"/>
      </w:pPr>
      <w:r>
        <w:pict>
          <v:group coordorigin="576,312" coordsize="11074,0" style="position:absolute;margin-left:28.8pt;margin-top:15.5861pt;width:553.68pt;height:0pt;mso-position-horizontal-relative:page;mso-position-vertical-relative:paragraph;z-index:-87">
            <v:shape coordorigin="576,312" coordsize="11074,0" filled="f" path="m576,312l11650,312e" strokecolor="#000000" stroked="t" strokeweight="0.398pt" style="position:absolute;left:576;top:312;width:11074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21"/>
          <w:sz w:val="24"/>
          <w:szCs w:val="24"/>
        </w:rPr>
        <w:t>Distinctions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  <w:spacing w:before="44"/>
        <w:ind w:left="441"/>
      </w:pPr>
      <w:r>
        <w:rPr>
          <w:rFonts w:ascii="Times New Roman" w:cs="Times New Roman" w:eastAsia="Times New Roman" w:hAnsi="Times New Roman"/>
          <w:spacing w:val="0"/>
          <w:w w:val="209"/>
          <w:position w:val="3"/>
          <w:sz w:val="10"/>
          <w:szCs w:val="10"/>
        </w:rPr>
        <w:t>•</w:t>
      </w:r>
      <w:r>
        <w:rPr>
          <w:rFonts w:ascii="Times New Roman" w:cs="Times New Roman" w:eastAsia="Times New Roman" w:hAnsi="Times New Roman"/>
          <w:spacing w:val="48"/>
          <w:w w:val="209"/>
          <w:position w:val="3"/>
          <w:sz w:val="10"/>
          <w:szCs w:val="10"/>
        </w:rPr>
        <w:t> </w:t>
      </w:r>
      <w:r>
        <w:rPr>
          <w:rFonts w:ascii="Times New Roman" w:cs="Times New Roman" w:eastAsia="Times New Roman" w:hAnsi="Times New Roman"/>
          <w:spacing w:val="0"/>
          <w:w w:val="125"/>
          <w:position w:val="0"/>
          <w:sz w:val="20"/>
          <w:szCs w:val="20"/>
        </w:rPr>
        <w:t>IEEEXtreme</w:t>
      </w:r>
      <w:r>
        <w:rPr>
          <w:rFonts w:ascii="Times New Roman" w:cs="Times New Roman" w:eastAsia="Times New Roman" w:hAnsi="Times New Roman"/>
          <w:spacing w:val="15"/>
          <w:w w:val="125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  <w:t>2020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33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  <w:t>:</w:t>
      </w:r>
      <w:r>
        <w:rPr>
          <w:rFonts w:ascii="Times New Roman" w:cs="Times New Roman" w:eastAsia="Times New Roman" w:hAnsi="Times New Roman"/>
          <w:spacing w:val="47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  <w:t>7</w:t>
      </w:r>
      <w:r>
        <w:rPr>
          <w:rFonts w:ascii="MS PGothic" w:cs="MS PGothic" w:eastAsia="MS PGothic" w:hAnsi="MS PGothic"/>
          <w:spacing w:val="0"/>
          <w:w w:val="100"/>
          <w:position w:val="7"/>
          <w:sz w:val="14"/>
          <w:szCs w:val="14"/>
        </w:rPr>
        <w:t>e</w:t>
      </w:r>
      <w:r>
        <w:rPr>
          <w:rFonts w:ascii="MS PGothic" w:cs="MS PGothic" w:eastAsia="MS PGothic" w:hAnsi="MS PGothic"/>
          <w:spacing w:val="33"/>
          <w:w w:val="100"/>
          <w:position w:val="7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  <w:t>place</w:t>
      </w:r>
      <w:r>
        <w:rPr>
          <w:rFonts w:ascii="Times New Roman" w:cs="Times New Roman" w:eastAsia="Times New Roman" w:hAnsi="Times New Roman"/>
          <w:spacing w:val="38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-16"/>
          <w:w w:val="100"/>
          <w:position w:val="0"/>
          <w:sz w:val="20"/>
          <w:szCs w:val="20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  <w:t>unisie,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14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  <w:t>240</w:t>
      </w:r>
      <w:r>
        <w:rPr>
          <w:rFonts w:ascii="MS PGothic" w:cs="MS PGothic" w:eastAsia="MS PGothic" w:hAnsi="MS PGothic"/>
          <w:spacing w:val="0"/>
          <w:w w:val="100"/>
          <w:position w:val="7"/>
          <w:sz w:val="14"/>
          <w:szCs w:val="14"/>
        </w:rPr>
        <w:t>e</w:t>
      </w:r>
      <w:r>
        <w:rPr>
          <w:rFonts w:ascii="MS PGothic" w:cs="MS PGothic" w:eastAsia="MS PGothic" w:hAnsi="MS PGothic"/>
          <w:spacing w:val="31"/>
          <w:w w:val="100"/>
          <w:position w:val="7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  <w:t>-</w:t>
      </w:r>
      <w:r>
        <w:rPr>
          <w:rFonts w:ascii="Times New Roman" w:cs="Times New Roman" w:eastAsia="Times New Roman" w:hAnsi="Times New Roman"/>
          <w:spacing w:val="15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  <w:t>7500</w:t>
      </w:r>
      <w:r>
        <w:rPr>
          <w:rFonts w:ascii="Times New Roman" w:cs="Times New Roman" w:eastAsia="Times New Roman" w:hAnsi="Times New Roman"/>
          <w:spacing w:val="13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5"/>
          <w:position w:val="0"/>
          <w:sz w:val="20"/>
          <w:szCs w:val="20"/>
        </w:rPr>
        <w:t>mondiale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  <w:spacing w:line="220" w:lineRule="exact"/>
        <w:ind w:left="441"/>
      </w:pPr>
      <w:r>
        <w:rPr>
          <w:rFonts w:ascii="Times New Roman" w:cs="Times New Roman" w:eastAsia="Times New Roman" w:hAnsi="Times New Roman"/>
          <w:spacing w:val="0"/>
          <w:w w:val="209"/>
          <w:position w:val="2"/>
          <w:sz w:val="10"/>
          <w:szCs w:val="10"/>
        </w:rPr>
        <w:t>•</w:t>
      </w:r>
      <w:r>
        <w:rPr>
          <w:rFonts w:ascii="Times New Roman" w:cs="Times New Roman" w:eastAsia="Times New Roman" w:hAnsi="Times New Roman"/>
          <w:spacing w:val="48"/>
          <w:w w:val="209"/>
          <w:position w:val="2"/>
          <w:sz w:val="10"/>
          <w:szCs w:val="10"/>
        </w:rPr>
        <w:t> </w:t>
      </w:r>
      <w:r>
        <w:rPr>
          <w:rFonts w:ascii="Times New Roman" w:cs="Times New Roman" w:eastAsia="Times New Roman" w:hAnsi="Times New Roman"/>
          <w:spacing w:val="-8"/>
          <w:w w:val="126"/>
          <w:position w:val="0"/>
          <w:sz w:val="20"/>
          <w:szCs w:val="20"/>
        </w:rPr>
        <w:t>A</w:t>
      </w:r>
      <w:r>
        <w:rPr>
          <w:rFonts w:ascii="Times New Roman" w:cs="Times New Roman" w:eastAsia="Times New Roman" w:hAnsi="Times New Roman"/>
          <w:spacing w:val="0"/>
          <w:w w:val="126"/>
          <w:position w:val="0"/>
          <w:sz w:val="20"/>
          <w:szCs w:val="20"/>
        </w:rPr>
        <w:t>CPC</w:t>
      </w:r>
      <w:r>
        <w:rPr>
          <w:rFonts w:ascii="Times New Roman" w:cs="Times New Roman" w:eastAsia="Times New Roman" w:hAnsi="Times New Roman"/>
          <w:spacing w:val="17"/>
          <w:w w:val="126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  <w:t>2020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33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  <w:t>:</w:t>
      </w:r>
      <w:r>
        <w:rPr>
          <w:rFonts w:ascii="Times New Roman" w:cs="Times New Roman" w:eastAsia="Times New Roman" w:hAnsi="Times New Roman"/>
          <w:spacing w:val="47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  <w:t>4</w:t>
      </w:r>
      <w:r>
        <w:rPr>
          <w:rFonts w:ascii="MS PGothic" w:cs="MS PGothic" w:eastAsia="MS PGothic" w:hAnsi="MS PGothic"/>
          <w:spacing w:val="0"/>
          <w:w w:val="100"/>
          <w:position w:val="7"/>
          <w:sz w:val="14"/>
          <w:szCs w:val="14"/>
        </w:rPr>
        <w:t>e</w:t>
      </w:r>
      <w:r>
        <w:rPr>
          <w:rFonts w:ascii="MS PGothic" w:cs="MS PGothic" w:eastAsia="MS PGothic" w:hAnsi="MS PGothic"/>
          <w:spacing w:val="33"/>
          <w:w w:val="100"/>
          <w:position w:val="7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spacing w:val="-100"/>
          <w:w w:val="149"/>
          <w:position w:val="0"/>
          <w:sz w:val="20"/>
          <w:szCs w:val="20"/>
        </w:rPr>
        <w:t>`</w:t>
      </w:r>
      <w:r>
        <w:rPr>
          <w:rFonts w:ascii="Times New Roman" w:cs="Times New Roman" w:eastAsia="Times New Roman" w:hAnsi="Times New Roman"/>
          <w:spacing w:val="0"/>
          <w:w w:val="112"/>
          <w:position w:val="0"/>
          <w:sz w:val="20"/>
          <w:szCs w:val="20"/>
        </w:rPr>
        <w:t>a</w:t>
      </w:r>
      <w:r>
        <w:rPr>
          <w:rFonts w:ascii="Times New Roman" w:cs="Times New Roman" w:eastAsia="Times New Roman" w:hAnsi="Times New Roman"/>
          <w:spacing w:val="16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90"/>
          <w:position w:val="0"/>
          <w:sz w:val="20"/>
          <w:szCs w:val="20"/>
        </w:rPr>
        <w:t>l</w:t>
      </w:r>
      <w:r>
        <w:rPr>
          <w:rFonts w:ascii="Times New Roman" w:cs="Times New Roman" w:eastAsia="Times New Roman" w:hAnsi="Times New Roman"/>
          <w:spacing w:val="-5"/>
          <w:w w:val="90"/>
          <w:position w:val="0"/>
          <w:sz w:val="20"/>
          <w:szCs w:val="20"/>
        </w:rPr>
        <w:t>’</w:t>
      </w:r>
      <w:r>
        <w:rPr>
          <w:rFonts w:ascii="Times New Roman" w:cs="Times New Roman" w:eastAsia="Times New Roman" w:hAnsi="Times New Roman"/>
          <w:spacing w:val="-94"/>
          <w:w w:val="149"/>
          <w:position w:val="0"/>
          <w:sz w:val="20"/>
          <w:szCs w:val="20"/>
        </w:rPr>
        <w:t>´</w:t>
      </w:r>
      <w:r>
        <w:rPr>
          <w:rFonts w:ascii="Times New Roman" w:cs="Times New Roman" w:eastAsia="Times New Roman" w:hAnsi="Times New Roman"/>
          <w:spacing w:val="0"/>
          <w:w w:val="99"/>
          <w:position w:val="0"/>
          <w:sz w:val="20"/>
          <w:szCs w:val="20"/>
        </w:rPr>
        <w:t>e</w:t>
      </w:r>
      <w:r>
        <w:rPr>
          <w:rFonts w:ascii="Times New Roman" w:cs="Times New Roman" w:eastAsia="Times New Roman" w:hAnsi="Times New Roman"/>
          <w:spacing w:val="-5"/>
          <w:w w:val="99"/>
          <w:position w:val="0"/>
          <w:sz w:val="20"/>
          <w:szCs w:val="20"/>
        </w:rPr>
        <w:t>c</w:t>
      </w:r>
      <w:r>
        <w:rPr>
          <w:rFonts w:ascii="Times New Roman" w:cs="Times New Roman" w:eastAsia="Times New Roman" w:hAnsi="Times New Roman"/>
          <w:spacing w:val="0"/>
          <w:w w:val="102"/>
          <w:position w:val="0"/>
          <w:sz w:val="20"/>
          <w:szCs w:val="20"/>
        </w:rPr>
        <w:t>helle</w:t>
      </w:r>
      <w:r>
        <w:rPr>
          <w:rFonts w:ascii="Times New Roman" w:cs="Times New Roman" w:eastAsia="Times New Roman" w:hAnsi="Times New Roman"/>
          <w:spacing w:val="17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  <w:t>du</w:t>
      </w:r>
      <w:r>
        <w:rPr>
          <w:rFonts w:ascii="Times New Roman" w:cs="Times New Roman" w:eastAsia="Times New Roman" w:hAnsi="Times New Roman"/>
          <w:spacing w:val="37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  <w:t>Maghreb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10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  <w:t>–</w:t>
      </w:r>
      <w:r>
        <w:rPr>
          <w:rFonts w:ascii="Times New Roman" w:cs="Times New Roman" w:eastAsia="Times New Roman" w:hAnsi="Times New Roman"/>
          <w:spacing w:val="16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  <w:t>58</w:t>
      </w:r>
      <w:r>
        <w:rPr>
          <w:rFonts w:ascii="MS PGothic" w:cs="MS PGothic" w:eastAsia="MS PGothic" w:hAnsi="MS PGothic"/>
          <w:spacing w:val="0"/>
          <w:w w:val="100"/>
          <w:position w:val="7"/>
          <w:sz w:val="14"/>
          <w:szCs w:val="14"/>
        </w:rPr>
        <w:t>e</w:t>
      </w:r>
      <w:r>
        <w:rPr>
          <w:rFonts w:ascii="MS PGothic" w:cs="MS PGothic" w:eastAsia="MS PGothic" w:hAnsi="MS PGothic"/>
          <w:spacing w:val="32"/>
          <w:w w:val="100"/>
          <w:position w:val="7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spacing w:val="-100"/>
          <w:w w:val="149"/>
          <w:position w:val="0"/>
          <w:sz w:val="20"/>
          <w:szCs w:val="20"/>
        </w:rPr>
        <w:t>`</w:t>
      </w:r>
      <w:r>
        <w:rPr>
          <w:rFonts w:ascii="Times New Roman" w:cs="Times New Roman" w:eastAsia="Times New Roman" w:hAnsi="Times New Roman"/>
          <w:spacing w:val="0"/>
          <w:w w:val="112"/>
          <w:position w:val="0"/>
          <w:sz w:val="20"/>
          <w:szCs w:val="20"/>
        </w:rPr>
        <w:t>a</w:t>
      </w:r>
      <w:r>
        <w:rPr>
          <w:rFonts w:ascii="Times New Roman" w:cs="Times New Roman" w:eastAsia="Times New Roman" w:hAnsi="Times New Roman"/>
          <w:spacing w:val="16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90"/>
          <w:position w:val="0"/>
          <w:sz w:val="20"/>
          <w:szCs w:val="20"/>
        </w:rPr>
        <w:t>l</w:t>
      </w:r>
      <w:r>
        <w:rPr>
          <w:rFonts w:ascii="Times New Roman" w:cs="Times New Roman" w:eastAsia="Times New Roman" w:hAnsi="Times New Roman"/>
          <w:spacing w:val="-5"/>
          <w:w w:val="90"/>
          <w:position w:val="0"/>
          <w:sz w:val="20"/>
          <w:szCs w:val="20"/>
        </w:rPr>
        <w:t>’</w:t>
      </w:r>
      <w:r>
        <w:rPr>
          <w:rFonts w:ascii="Times New Roman" w:cs="Times New Roman" w:eastAsia="Times New Roman" w:hAnsi="Times New Roman"/>
          <w:spacing w:val="-94"/>
          <w:w w:val="149"/>
          <w:position w:val="0"/>
          <w:sz w:val="20"/>
          <w:szCs w:val="20"/>
        </w:rPr>
        <w:t>´</w:t>
      </w:r>
      <w:r>
        <w:rPr>
          <w:rFonts w:ascii="Times New Roman" w:cs="Times New Roman" w:eastAsia="Times New Roman" w:hAnsi="Times New Roman"/>
          <w:spacing w:val="0"/>
          <w:w w:val="99"/>
          <w:position w:val="0"/>
          <w:sz w:val="20"/>
          <w:szCs w:val="20"/>
        </w:rPr>
        <w:t>e</w:t>
      </w:r>
      <w:r>
        <w:rPr>
          <w:rFonts w:ascii="Times New Roman" w:cs="Times New Roman" w:eastAsia="Times New Roman" w:hAnsi="Times New Roman"/>
          <w:spacing w:val="-5"/>
          <w:w w:val="99"/>
          <w:position w:val="0"/>
          <w:sz w:val="20"/>
          <w:szCs w:val="20"/>
        </w:rPr>
        <w:t>c</w:t>
      </w:r>
      <w:r>
        <w:rPr>
          <w:rFonts w:ascii="Times New Roman" w:cs="Times New Roman" w:eastAsia="Times New Roman" w:hAnsi="Times New Roman"/>
          <w:spacing w:val="0"/>
          <w:w w:val="102"/>
          <w:position w:val="0"/>
          <w:sz w:val="20"/>
          <w:szCs w:val="20"/>
        </w:rPr>
        <w:t>helle</w:t>
      </w:r>
      <w:r>
        <w:rPr>
          <w:rFonts w:ascii="Times New Roman" w:cs="Times New Roman" w:eastAsia="Times New Roman" w:hAnsi="Times New Roman"/>
          <w:spacing w:val="17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  <w:t>l’Afrique</w:t>
      </w:r>
      <w:r>
        <w:rPr>
          <w:rFonts w:ascii="Times New Roman" w:cs="Times New Roman" w:eastAsia="Times New Roman" w:hAnsi="Times New Roman"/>
          <w:spacing w:val="24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  <w:t>et</w:t>
      </w:r>
      <w:r>
        <w:rPr>
          <w:rFonts w:ascii="Times New Roman" w:cs="Times New Roman" w:eastAsia="Times New Roman" w:hAnsi="Times New Roman"/>
          <w:spacing w:val="39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  <w:t>la</w:t>
      </w:r>
      <w:r>
        <w:rPr>
          <w:rFonts w:ascii="Times New Roman" w:cs="Times New Roman" w:eastAsia="Times New Roman" w:hAnsi="Times New Roman"/>
          <w:spacing w:val="27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-5"/>
          <w:w w:val="116"/>
          <w:position w:val="0"/>
          <w:sz w:val="20"/>
          <w:szCs w:val="20"/>
        </w:rPr>
        <w:t>r</w:t>
      </w:r>
      <w:r>
        <w:rPr>
          <w:rFonts w:ascii="Times New Roman" w:cs="Times New Roman" w:eastAsia="Times New Roman" w:hAnsi="Times New Roman"/>
          <w:spacing w:val="-94"/>
          <w:w w:val="149"/>
          <w:position w:val="0"/>
          <w:sz w:val="20"/>
          <w:szCs w:val="20"/>
        </w:rPr>
        <w:t>´</w:t>
      </w:r>
      <w:r>
        <w:rPr>
          <w:rFonts w:ascii="Times New Roman" w:cs="Times New Roman" w:eastAsia="Times New Roman" w:hAnsi="Times New Roman"/>
          <w:spacing w:val="0"/>
          <w:w w:val="102"/>
          <w:position w:val="0"/>
          <w:sz w:val="20"/>
          <w:szCs w:val="20"/>
        </w:rPr>
        <w:t>egion</w:t>
      </w:r>
      <w:r>
        <w:rPr>
          <w:rFonts w:ascii="Times New Roman" w:cs="Times New Roman" w:eastAsia="Times New Roman" w:hAnsi="Times New Roman"/>
          <w:spacing w:val="17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4"/>
          <w:position w:val="0"/>
          <w:sz w:val="20"/>
          <w:szCs w:val="20"/>
        </w:rPr>
        <w:t>MENA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  <w:spacing w:line="220" w:lineRule="exact"/>
        <w:ind w:left="441"/>
      </w:pPr>
      <w:r>
        <w:rPr>
          <w:rFonts w:ascii="Times New Roman" w:cs="Times New Roman" w:eastAsia="Times New Roman" w:hAnsi="Times New Roman"/>
          <w:spacing w:val="0"/>
          <w:w w:val="209"/>
          <w:position w:val="2"/>
          <w:sz w:val="10"/>
          <w:szCs w:val="10"/>
        </w:rPr>
        <w:t>•</w:t>
      </w:r>
      <w:r>
        <w:rPr>
          <w:rFonts w:ascii="Times New Roman" w:cs="Times New Roman" w:eastAsia="Times New Roman" w:hAnsi="Times New Roman"/>
          <w:spacing w:val="48"/>
          <w:w w:val="209"/>
          <w:position w:val="2"/>
          <w:sz w:val="10"/>
          <w:szCs w:val="10"/>
        </w:rPr>
        <w:t> </w:t>
      </w:r>
      <w:r>
        <w:rPr>
          <w:rFonts w:ascii="Times New Roman" w:cs="Times New Roman" w:eastAsia="Times New Roman" w:hAnsi="Times New Roman"/>
          <w:spacing w:val="0"/>
          <w:w w:val="120"/>
          <w:position w:val="0"/>
          <w:sz w:val="20"/>
          <w:szCs w:val="20"/>
        </w:rPr>
        <w:t>Dipl</w:t>
      </w:r>
      <w:r>
        <w:rPr>
          <w:rFonts w:ascii="Times New Roman" w:cs="Times New Roman" w:eastAsia="Times New Roman" w:hAnsi="Times New Roman"/>
          <w:spacing w:val="-115"/>
          <w:w w:val="172"/>
          <w:position w:val="0"/>
          <w:sz w:val="20"/>
          <w:szCs w:val="20"/>
        </w:rPr>
        <w:t>ˆ</w:t>
      </w:r>
      <w:r>
        <w:rPr>
          <w:rFonts w:ascii="Times New Roman" w:cs="Times New Roman" w:eastAsia="Times New Roman" w:hAnsi="Times New Roman"/>
          <w:spacing w:val="0"/>
          <w:w w:val="119"/>
          <w:position w:val="0"/>
          <w:sz w:val="20"/>
          <w:szCs w:val="20"/>
        </w:rPr>
        <w:t>ome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-24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24"/>
          <w:position w:val="0"/>
          <w:sz w:val="20"/>
          <w:szCs w:val="20"/>
        </w:rPr>
        <w:t>Nat</w:t>
      </w:r>
      <w:r>
        <w:rPr>
          <w:rFonts w:ascii="Times New Roman" w:cs="Times New Roman" w:eastAsia="Times New Roman" w:hAnsi="Times New Roman"/>
          <w:spacing w:val="0"/>
          <w:w w:val="124"/>
          <w:position w:val="0"/>
          <w:sz w:val="20"/>
          <w:szCs w:val="20"/>
        </w:rPr>
        <w:t>ional</w:t>
      </w:r>
      <w:r>
        <w:rPr>
          <w:rFonts w:ascii="Times New Roman" w:cs="Times New Roman" w:eastAsia="Times New Roman" w:hAnsi="Times New Roman"/>
          <w:spacing w:val="19"/>
          <w:w w:val="124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  <w:t>de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20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22"/>
          <w:position w:val="0"/>
          <w:sz w:val="20"/>
          <w:szCs w:val="20"/>
        </w:rPr>
        <w:t>Musique</w:t>
      </w:r>
      <w:r>
        <w:rPr>
          <w:rFonts w:ascii="Times New Roman" w:cs="Times New Roman" w:eastAsia="Times New Roman" w:hAnsi="Times New Roman"/>
          <w:spacing w:val="9"/>
          <w:w w:val="122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22"/>
          <w:position w:val="0"/>
          <w:sz w:val="20"/>
          <w:szCs w:val="20"/>
        </w:rPr>
        <w:t>Ara</w:t>
      </w:r>
      <w:r>
        <w:rPr>
          <w:rFonts w:ascii="Times New Roman" w:cs="Times New Roman" w:eastAsia="Times New Roman" w:hAnsi="Times New Roman"/>
          <w:spacing w:val="9"/>
          <w:w w:val="122"/>
          <w:position w:val="0"/>
          <w:sz w:val="20"/>
          <w:szCs w:val="20"/>
        </w:rPr>
        <w:t>b</w:t>
      </w:r>
      <w:r>
        <w:rPr>
          <w:rFonts w:ascii="Times New Roman" w:cs="Times New Roman" w:eastAsia="Times New Roman" w:hAnsi="Times New Roman"/>
          <w:spacing w:val="0"/>
          <w:w w:val="122"/>
          <w:position w:val="0"/>
          <w:sz w:val="20"/>
          <w:szCs w:val="20"/>
        </w:rPr>
        <w:t>e</w:t>
      </w:r>
      <w:r>
        <w:rPr>
          <w:rFonts w:ascii="Times New Roman" w:cs="Times New Roman" w:eastAsia="Times New Roman" w:hAnsi="Times New Roman"/>
          <w:spacing w:val="26"/>
          <w:w w:val="122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  <w:t>:</w:t>
      </w:r>
      <w:r>
        <w:rPr>
          <w:rFonts w:ascii="Times New Roman" w:cs="Times New Roman" w:eastAsia="Times New Roman" w:hAnsi="Times New Roman"/>
          <w:spacing w:val="47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  <w:t>8</w:t>
      </w:r>
      <w:r>
        <w:rPr>
          <w:rFonts w:ascii="MS PGothic" w:cs="MS PGothic" w:eastAsia="MS PGothic" w:hAnsi="MS PGothic"/>
          <w:spacing w:val="0"/>
          <w:w w:val="100"/>
          <w:position w:val="7"/>
          <w:sz w:val="14"/>
          <w:szCs w:val="14"/>
        </w:rPr>
        <w:t>e</w:t>
      </w:r>
      <w:r>
        <w:rPr>
          <w:rFonts w:ascii="MS PGothic" w:cs="MS PGothic" w:eastAsia="MS PGothic" w:hAnsi="MS PGothic"/>
          <w:spacing w:val="33"/>
          <w:w w:val="100"/>
          <w:position w:val="7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spacing w:val="-100"/>
          <w:w w:val="149"/>
          <w:position w:val="0"/>
          <w:sz w:val="20"/>
          <w:szCs w:val="20"/>
        </w:rPr>
        <w:t>`</w:t>
      </w:r>
      <w:r>
        <w:rPr>
          <w:rFonts w:ascii="Times New Roman" w:cs="Times New Roman" w:eastAsia="Times New Roman" w:hAnsi="Times New Roman"/>
          <w:spacing w:val="0"/>
          <w:w w:val="112"/>
          <w:position w:val="0"/>
          <w:sz w:val="20"/>
          <w:szCs w:val="20"/>
        </w:rPr>
        <w:t>a</w:t>
      </w:r>
      <w:r>
        <w:rPr>
          <w:rFonts w:ascii="Times New Roman" w:cs="Times New Roman" w:eastAsia="Times New Roman" w:hAnsi="Times New Roman"/>
          <w:spacing w:val="16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90"/>
          <w:position w:val="0"/>
          <w:sz w:val="20"/>
          <w:szCs w:val="20"/>
        </w:rPr>
        <w:t>l</w:t>
      </w:r>
      <w:r>
        <w:rPr>
          <w:rFonts w:ascii="Times New Roman" w:cs="Times New Roman" w:eastAsia="Times New Roman" w:hAnsi="Times New Roman"/>
          <w:spacing w:val="-5"/>
          <w:w w:val="90"/>
          <w:position w:val="0"/>
          <w:sz w:val="20"/>
          <w:szCs w:val="20"/>
        </w:rPr>
        <w:t>’</w:t>
      </w:r>
      <w:r>
        <w:rPr>
          <w:rFonts w:ascii="Times New Roman" w:cs="Times New Roman" w:eastAsia="Times New Roman" w:hAnsi="Times New Roman"/>
          <w:spacing w:val="-94"/>
          <w:w w:val="149"/>
          <w:position w:val="0"/>
          <w:sz w:val="20"/>
          <w:szCs w:val="20"/>
        </w:rPr>
        <w:t>´</w:t>
      </w:r>
      <w:r>
        <w:rPr>
          <w:rFonts w:ascii="Times New Roman" w:cs="Times New Roman" w:eastAsia="Times New Roman" w:hAnsi="Times New Roman"/>
          <w:spacing w:val="0"/>
          <w:w w:val="99"/>
          <w:position w:val="0"/>
          <w:sz w:val="20"/>
          <w:szCs w:val="20"/>
        </w:rPr>
        <w:t>e</w:t>
      </w:r>
      <w:r>
        <w:rPr>
          <w:rFonts w:ascii="Times New Roman" w:cs="Times New Roman" w:eastAsia="Times New Roman" w:hAnsi="Times New Roman"/>
          <w:spacing w:val="-5"/>
          <w:w w:val="99"/>
          <w:position w:val="0"/>
          <w:sz w:val="20"/>
          <w:szCs w:val="20"/>
        </w:rPr>
        <w:t>c</w:t>
      </w:r>
      <w:r>
        <w:rPr>
          <w:rFonts w:ascii="Times New Roman" w:cs="Times New Roman" w:eastAsia="Times New Roman" w:hAnsi="Times New Roman"/>
          <w:spacing w:val="0"/>
          <w:w w:val="102"/>
          <w:position w:val="0"/>
          <w:sz w:val="20"/>
          <w:szCs w:val="20"/>
        </w:rPr>
        <w:t>helle</w:t>
      </w:r>
      <w:r>
        <w:rPr>
          <w:rFonts w:ascii="Times New Roman" w:cs="Times New Roman" w:eastAsia="Times New Roman" w:hAnsi="Times New Roman"/>
          <w:spacing w:val="17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8"/>
          <w:position w:val="0"/>
          <w:sz w:val="20"/>
          <w:szCs w:val="20"/>
        </w:rPr>
        <w:t>nationale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33"/>
        <w:ind w:left="116"/>
      </w:pPr>
      <w:r>
        <w:pict>
          <v:group coordorigin="576,345" coordsize="11074,0" style="position:absolute;margin-left:28.8pt;margin-top:17.2371pt;width:553.68pt;height:0pt;mso-position-horizontal-relative:page;mso-position-vertical-relative:paragraph;z-index:-86">
            <v:shape coordorigin="576,345" coordsize="11074,0" filled="f" path="m576,345l11650,345e" strokecolor="#000000" stroked="t" strokeweight="0.398pt" style="position:absolute;left:576;top:345;width:11074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24"/>
          <w:sz w:val="24"/>
          <w:szCs w:val="24"/>
        </w:rPr>
        <w:t>Autres</w:t>
      </w:r>
      <w:r>
        <w:rPr>
          <w:rFonts w:ascii="Times New Roman" w:cs="Times New Roman" w:eastAsia="Times New Roman" w:hAnsi="Times New Roman"/>
          <w:spacing w:val="16"/>
          <w:w w:val="124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17"/>
          <w:sz w:val="24"/>
          <w:szCs w:val="24"/>
        </w:rPr>
        <w:t>com</w:t>
      </w:r>
      <w:r>
        <w:rPr>
          <w:rFonts w:ascii="Times New Roman" w:cs="Times New Roman" w:eastAsia="Times New Roman" w:hAnsi="Times New Roman"/>
          <w:spacing w:val="-6"/>
          <w:w w:val="117"/>
          <w:sz w:val="24"/>
          <w:szCs w:val="24"/>
        </w:rPr>
        <w:t>p</w:t>
      </w:r>
      <w:r>
        <w:rPr>
          <w:rFonts w:ascii="Times New Roman" w:cs="Times New Roman" w:eastAsia="Times New Roman" w:hAnsi="Times New Roman"/>
          <w:spacing w:val="-128"/>
          <w:w w:val="168"/>
          <w:sz w:val="24"/>
          <w:szCs w:val="24"/>
        </w:rPr>
        <w:t>´</w:t>
      </w:r>
      <w:r>
        <w:rPr>
          <w:rFonts w:ascii="Times New Roman" w:cs="Times New Roman" w:eastAsia="Times New Roman" w:hAnsi="Times New Roman"/>
          <w:spacing w:val="0"/>
          <w:w w:val="120"/>
          <w:sz w:val="24"/>
          <w:szCs w:val="24"/>
        </w:rPr>
        <w:t>etences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0"/>
          <w:szCs w:val="10"/>
        </w:rPr>
        <w:jc w:val="left"/>
        <w:spacing w:line="100" w:lineRule="exact"/>
      </w:pPr>
      <w:r>
        <w:rPr>
          <w:sz w:val="10"/>
          <w:szCs w:val="10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  <w:ind w:left="116"/>
      </w:pPr>
      <w:r>
        <w:rPr>
          <w:rFonts w:ascii="Times New Roman" w:cs="Times New Roman" w:eastAsia="Times New Roman" w:hAnsi="Times New Roman"/>
          <w:spacing w:val="0"/>
          <w:w w:val="119"/>
          <w:sz w:val="20"/>
          <w:szCs w:val="20"/>
        </w:rPr>
        <w:t>Langues:</w:t>
      </w:r>
      <w:r>
        <w:rPr>
          <w:rFonts w:ascii="Times New Roman" w:cs="Times New Roman" w:eastAsia="Times New Roman" w:hAnsi="Times New Roman"/>
          <w:spacing w:val="29"/>
          <w:w w:val="119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Anglais: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9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B2</w:t>
      </w:r>
      <w:r>
        <w:rPr>
          <w:rFonts w:ascii="Times New Roman" w:cs="Times New Roman" w:eastAsia="Times New Roman" w:hAnsi="Times New Roman"/>
          <w:spacing w:val="23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-</w:t>
      </w:r>
      <w:r>
        <w:rPr>
          <w:rFonts w:ascii="Times New Roman" w:cs="Times New Roman" w:eastAsia="Times New Roman" w:hAnsi="Times New Roman"/>
          <w:spacing w:val="16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TOEIC: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25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905/990,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9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-16"/>
          <w:w w:val="100"/>
          <w:sz w:val="20"/>
          <w:szCs w:val="20"/>
        </w:rPr>
        <w:t>F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ran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c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ais: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48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5"/>
          <w:sz w:val="20"/>
          <w:szCs w:val="20"/>
        </w:rPr>
        <w:t>C1.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  <w:spacing w:before="9"/>
        <w:ind w:left="116"/>
      </w:pPr>
      <w:r>
        <w:rPr>
          <w:rFonts w:ascii="Times New Roman" w:cs="Times New Roman" w:eastAsia="Times New Roman" w:hAnsi="Times New Roman"/>
          <w:spacing w:val="0"/>
          <w:w w:val="123"/>
          <w:sz w:val="20"/>
          <w:szCs w:val="20"/>
        </w:rPr>
        <w:t>Certifications:</w:t>
      </w:r>
      <w:r>
        <w:rPr>
          <w:rFonts w:ascii="Times New Roman" w:cs="Times New Roman" w:eastAsia="Times New Roman" w:hAnsi="Times New Roman"/>
          <w:spacing w:val="28"/>
          <w:w w:val="123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Mi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c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rosoft</w:t>
      </w:r>
      <w:r>
        <w:rPr>
          <w:rFonts w:ascii="Times New Roman" w:cs="Times New Roman" w:eastAsia="Times New Roman" w:hAnsi="Times New Roman"/>
          <w:spacing w:val="42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Azure</w:t>
      </w:r>
      <w:r>
        <w:rPr>
          <w:rFonts w:ascii="Times New Roman" w:cs="Times New Roman" w:eastAsia="Times New Roman" w:hAnsi="Times New Roman"/>
          <w:spacing w:val="41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Data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16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-19"/>
          <w:w w:val="109"/>
          <w:sz w:val="20"/>
          <w:szCs w:val="20"/>
        </w:rPr>
        <w:t>F</w:t>
      </w:r>
      <w:r>
        <w:rPr>
          <w:rFonts w:ascii="Times New Roman" w:cs="Times New Roman" w:eastAsia="Times New Roman" w:hAnsi="Times New Roman"/>
          <w:spacing w:val="0"/>
          <w:w w:val="109"/>
          <w:sz w:val="20"/>
          <w:szCs w:val="20"/>
        </w:rPr>
        <w:t>undame</w:t>
      </w:r>
      <w:r>
        <w:rPr>
          <w:rFonts w:ascii="Times New Roman" w:cs="Times New Roman" w:eastAsia="Times New Roman" w:hAnsi="Times New Roman"/>
          <w:spacing w:val="-5"/>
          <w:w w:val="109"/>
          <w:sz w:val="20"/>
          <w:szCs w:val="20"/>
        </w:rPr>
        <w:t>n</w:t>
      </w:r>
      <w:r>
        <w:rPr>
          <w:rFonts w:ascii="Times New Roman" w:cs="Times New Roman" w:eastAsia="Times New Roman" w:hAnsi="Times New Roman"/>
          <w:spacing w:val="0"/>
          <w:w w:val="109"/>
          <w:sz w:val="20"/>
          <w:szCs w:val="20"/>
        </w:rPr>
        <w:t>tals,</w:t>
      </w:r>
      <w:r>
        <w:rPr>
          <w:rFonts w:ascii="Times New Roman" w:cs="Times New Roman" w:eastAsia="Times New Roman" w:hAnsi="Times New Roman"/>
          <w:spacing w:val="21"/>
          <w:w w:val="109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-17"/>
          <w:w w:val="117"/>
          <w:sz w:val="20"/>
          <w:szCs w:val="20"/>
        </w:rPr>
        <w:t>T</w:t>
      </w:r>
      <w:r>
        <w:rPr>
          <w:rFonts w:ascii="Times New Roman" w:cs="Times New Roman" w:eastAsia="Times New Roman" w:hAnsi="Times New Roman"/>
          <w:spacing w:val="0"/>
          <w:w w:val="108"/>
          <w:sz w:val="20"/>
          <w:szCs w:val="20"/>
        </w:rPr>
        <w:t>rop</w:t>
      </w:r>
      <w:r>
        <w:rPr>
          <w:rFonts w:ascii="Times New Roman" w:cs="Times New Roman" w:eastAsia="Times New Roman" w:hAnsi="Times New Roman"/>
          <w:spacing w:val="-5"/>
          <w:w w:val="108"/>
          <w:sz w:val="20"/>
          <w:szCs w:val="20"/>
        </w:rPr>
        <w:t>h</w:t>
      </w:r>
      <w:r>
        <w:rPr>
          <w:rFonts w:ascii="Times New Roman" w:cs="Times New Roman" w:eastAsia="Times New Roman" w:hAnsi="Times New Roman"/>
          <w:spacing w:val="-94"/>
          <w:w w:val="149"/>
          <w:sz w:val="20"/>
          <w:szCs w:val="20"/>
        </w:rPr>
        <w:t>´</w:t>
      </w:r>
      <w:r>
        <w:rPr>
          <w:rFonts w:ascii="Times New Roman" w:cs="Times New Roman" w:eastAsia="Times New Roman" w:hAnsi="Times New Roman"/>
          <w:spacing w:val="0"/>
          <w:w w:val="99"/>
          <w:sz w:val="20"/>
          <w:szCs w:val="20"/>
        </w:rPr>
        <w:t>ee</w:t>
      </w:r>
      <w:r>
        <w:rPr>
          <w:rFonts w:ascii="Times New Roman" w:cs="Times New Roman" w:eastAsia="Times New Roman" w:hAnsi="Times New Roman"/>
          <w:spacing w:val="17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EX-M</w:t>
      </w:r>
      <w:r>
        <w:rPr>
          <w:rFonts w:ascii="Times New Roman" w:cs="Times New Roman" w:eastAsia="Times New Roman" w:hAnsi="Times New Roman"/>
          <w:spacing w:val="-5"/>
          <w:w w:val="100"/>
          <w:sz w:val="20"/>
          <w:szCs w:val="20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CHINA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18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(Gestion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de</w:t>
      </w:r>
      <w:r>
        <w:rPr>
          <w:rFonts w:ascii="Times New Roman" w:cs="Times New Roman" w:eastAsia="Times New Roman" w:hAnsi="Times New Roman"/>
          <w:spacing w:val="26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Crise</w:t>
      </w:r>
      <w:r>
        <w:rPr>
          <w:rFonts w:ascii="Times New Roman" w:cs="Times New Roman" w:eastAsia="Times New Roman" w:hAnsi="Times New Roman"/>
          <w:spacing w:val="38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  <w:t>en</w:t>
      </w:r>
      <w:r>
        <w:rPr>
          <w:rFonts w:ascii="Times New Roman" w:cs="Times New Roman" w:eastAsia="Times New Roman" w:hAnsi="Times New Roman"/>
          <w:spacing w:val="20"/>
          <w:w w:val="10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-94"/>
          <w:w w:val="149"/>
          <w:sz w:val="20"/>
          <w:szCs w:val="20"/>
        </w:rPr>
        <w:t>´</w:t>
      </w:r>
      <w:r>
        <w:rPr>
          <w:rFonts w:ascii="Times New Roman" w:cs="Times New Roman" w:eastAsia="Times New Roman" w:hAnsi="Times New Roman"/>
          <w:spacing w:val="0"/>
          <w:w w:val="105"/>
          <w:sz w:val="20"/>
          <w:szCs w:val="20"/>
        </w:rPr>
        <w:t>equi</w:t>
      </w:r>
      <w:r>
        <w:rPr>
          <w:rFonts w:ascii="Times New Roman" w:cs="Times New Roman" w:eastAsia="Times New Roman" w:hAnsi="Times New Roman"/>
          <w:spacing w:val="6"/>
          <w:w w:val="105"/>
          <w:sz w:val="20"/>
          <w:szCs w:val="20"/>
        </w:rPr>
        <w:t>p</w:t>
      </w:r>
      <w:r>
        <w:rPr>
          <w:rFonts w:ascii="Times New Roman" w:cs="Times New Roman" w:eastAsia="Times New Roman" w:hAnsi="Times New Roman"/>
          <w:spacing w:val="0"/>
          <w:w w:val="106"/>
          <w:sz w:val="20"/>
          <w:szCs w:val="20"/>
        </w:rPr>
        <w:t>e)</w:t>
      </w:r>
      <w:r>
        <w:rPr>
          <w:rFonts w:ascii="Times New Roman" w:cs="Times New Roman" w:eastAsia="Times New Roman" w:hAnsi="Times New Roman"/>
          <w:spacing w:val="0"/>
          <w:w w:val="100"/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72"/>
        <w:ind w:left="116"/>
      </w:pPr>
      <w:r>
        <w:pict>
          <v:group coordorigin="576,384" coordsize="11074,0" style="position:absolute;margin-left:28.8pt;margin-top:19.1871pt;width:553.68pt;height:0pt;mso-position-horizontal-relative:page;mso-position-vertical-relative:paragraph;z-index:-85">
            <v:shape coordorigin="576,384" coordsize="11074,0" filled="f" path="m576,384l11650,384e" strokecolor="#000000" stroked="t" strokeweight="0.398pt" style="position:absolute;left:576;top:384;width:11074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23"/>
          <w:sz w:val="24"/>
          <w:szCs w:val="24"/>
        </w:rPr>
        <w:t>Ce</w:t>
      </w:r>
      <w:r>
        <w:rPr>
          <w:rFonts w:ascii="Times New Roman" w:cs="Times New Roman" w:eastAsia="Times New Roman" w:hAnsi="Times New Roman"/>
          <w:spacing w:val="-9"/>
          <w:w w:val="123"/>
          <w:sz w:val="24"/>
          <w:szCs w:val="24"/>
        </w:rPr>
        <w:t>n</w:t>
      </w:r>
      <w:r>
        <w:rPr>
          <w:rFonts w:ascii="Times New Roman" w:cs="Times New Roman" w:eastAsia="Times New Roman" w:hAnsi="Times New Roman"/>
          <w:spacing w:val="0"/>
          <w:w w:val="123"/>
          <w:sz w:val="24"/>
          <w:szCs w:val="24"/>
        </w:rPr>
        <w:t>tres</w:t>
      </w:r>
      <w:r>
        <w:rPr>
          <w:rFonts w:ascii="Times New Roman" w:cs="Times New Roman" w:eastAsia="Times New Roman" w:hAnsi="Times New Roman"/>
          <w:spacing w:val="20"/>
          <w:w w:val="123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15"/>
          <w:sz w:val="24"/>
          <w:szCs w:val="24"/>
        </w:rPr>
        <w:t>d’i</w:t>
      </w:r>
      <w:r>
        <w:rPr>
          <w:rFonts w:ascii="Times New Roman" w:cs="Times New Roman" w:eastAsia="Times New Roman" w:hAnsi="Times New Roman"/>
          <w:spacing w:val="-7"/>
          <w:w w:val="115"/>
          <w:sz w:val="24"/>
          <w:szCs w:val="24"/>
        </w:rPr>
        <w:t>n</w:t>
      </w:r>
      <w:r>
        <w:rPr>
          <w:rFonts w:ascii="Times New Roman" w:cs="Times New Roman" w:eastAsia="Times New Roman" w:hAnsi="Times New Roman"/>
          <w:spacing w:val="-6"/>
          <w:w w:val="157"/>
          <w:sz w:val="24"/>
          <w:szCs w:val="24"/>
        </w:rPr>
        <w:t>t</w:t>
      </w:r>
      <w:r>
        <w:rPr>
          <w:rFonts w:ascii="Times New Roman" w:cs="Times New Roman" w:eastAsia="Times New Roman" w:hAnsi="Times New Roman"/>
          <w:spacing w:val="-129"/>
          <w:w w:val="168"/>
          <w:sz w:val="24"/>
          <w:szCs w:val="24"/>
        </w:rPr>
        <w:t>´</w:t>
      </w:r>
      <w:r>
        <w:rPr>
          <w:rFonts w:ascii="Times New Roman" w:cs="Times New Roman" w:eastAsia="Times New Roman" w:hAnsi="Times New Roman"/>
          <w:spacing w:val="0"/>
          <w:w w:val="124"/>
          <w:sz w:val="24"/>
          <w:szCs w:val="24"/>
        </w:rPr>
        <w:t>e</w:t>
      </w:r>
      <w:r>
        <w:rPr>
          <w:rFonts w:ascii="Times New Roman" w:cs="Times New Roman" w:eastAsia="Times New Roman" w:hAnsi="Times New Roman"/>
          <w:spacing w:val="-6"/>
          <w:w w:val="124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spacing w:val="-128"/>
          <w:w w:val="168"/>
          <w:sz w:val="24"/>
          <w:szCs w:val="24"/>
        </w:rPr>
        <w:t>ˆ</w:t>
      </w:r>
      <w:r>
        <w:rPr>
          <w:rFonts w:ascii="Times New Roman" w:cs="Times New Roman" w:eastAsia="Times New Roman" w:hAnsi="Times New Roman"/>
          <w:spacing w:val="0"/>
          <w:w w:val="131"/>
          <w:sz w:val="24"/>
          <w:szCs w:val="24"/>
        </w:rPr>
        <w:t>et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0"/>
          <w:szCs w:val="10"/>
        </w:rPr>
        <w:jc w:val="left"/>
        <w:spacing w:line="100" w:lineRule="exact"/>
      </w:pPr>
      <w:r>
        <w:rPr>
          <w:sz w:val="10"/>
          <w:szCs w:val="10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  <w:ind w:left="441"/>
      </w:pPr>
      <w:r>
        <w:rPr>
          <w:rFonts w:ascii="Times New Roman" w:cs="Times New Roman" w:eastAsia="Times New Roman" w:hAnsi="Times New Roman"/>
          <w:spacing w:val="0"/>
          <w:w w:val="209"/>
          <w:position w:val="3"/>
          <w:sz w:val="10"/>
          <w:szCs w:val="10"/>
        </w:rPr>
        <w:t>•</w:t>
      </w:r>
      <w:r>
        <w:rPr>
          <w:rFonts w:ascii="Times New Roman" w:cs="Times New Roman" w:eastAsia="Times New Roman" w:hAnsi="Times New Roman"/>
          <w:spacing w:val="48"/>
          <w:w w:val="209"/>
          <w:position w:val="3"/>
          <w:sz w:val="10"/>
          <w:szCs w:val="1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  <w:t>Finance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11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6"/>
          <w:position w:val="0"/>
          <w:sz w:val="20"/>
          <w:szCs w:val="20"/>
        </w:rPr>
        <w:t>Mar</w:t>
      </w:r>
      <w:r>
        <w:rPr>
          <w:rFonts w:ascii="Times New Roman" w:cs="Times New Roman" w:eastAsia="Times New Roman" w:hAnsi="Times New Roman"/>
          <w:spacing w:val="-5"/>
          <w:w w:val="106"/>
          <w:position w:val="0"/>
          <w:sz w:val="20"/>
          <w:szCs w:val="20"/>
        </w:rPr>
        <w:t>c</w:t>
      </w:r>
      <w:r>
        <w:rPr>
          <w:rFonts w:ascii="Times New Roman" w:cs="Times New Roman" w:eastAsia="Times New Roman" w:hAnsi="Times New Roman"/>
          <w:spacing w:val="-5"/>
          <w:w w:val="110"/>
          <w:position w:val="0"/>
          <w:sz w:val="20"/>
          <w:szCs w:val="20"/>
        </w:rPr>
        <w:t>h</w:t>
      </w:r>
      <w:r>
        <w:rPr>
          <w:rFonts w:ascii="Times New Roman" w:cs="Times New Roman" w:eastAsia="Times New Roman" w:hAnsi="Times New Roman"/>
          <w:spacing w:val="-94"/>
          <w:w w:val="149"/>
          <w:position w:val="0"/>
          <w:sz w:val="20"/>
          <w:szCs w:val="20"/>
        </w:rPr>
        <w:t>´</w:t>
      </w:r>
      <w:r>
        <w:rPr>
          <w:rFonts w:ascii="Times New Roman" w:cs="Times New Roman" w:eastAsia="Times New Roman" w:hAnsi="Times New Roman"/>
          <w:spacing w:val="0"/>
          <w:w w:val="99"/>
          <w:position w:val="0"/>
          <w:sz w:val="20"/>
          <w:szCs w:val="20"/>
        </w:rPr>
        <w:t>e</w:t>
      </w:r>
      <w:r>
        <w:rPr>
          <w:rFonts w:ascii="Times New Roman" w:cs="Times New Roman" w:eastAsia="Times New Roman" w:hAnsi="Times New Roman"/>
          <w:spacing w:val="0"/>
          <w:w w:val="110"/>
          <w:position w:val="0"/>
          <w:sz w:val="20"/>
          <w:szCs w:val="20"/>
        </w:rPr>
        <w:t>,</w:t>
      </w:r>
      <w:r>
        <w:rPr>
          <w:rFonts w:ascii="Times New Roman" w:cs="Times New Roman" w:eastAsia="Times New Roman" w:hAnsi="Times New Roman"/>
          <w:spacing w:val="17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7"/>
          <w:position w:val="0"/>
          <w:sz w:val="20"/>
          <w:szCs w:val="20"/>
        </w:rPr>
        <w:t>Musculation,</w:t>
      </w:r>
      <w:r>
        <w:rPr>
          <w:rFonts w:ascii="Times New Roman" w:cs="Times New Roman" w:eastAsia="Times New Roman" w:hAnsi="Times New Roman"/>
          <w:spacing w:val="14"/>
          <w:w w:val="107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  <w:t>Courir,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13"/>
          <w:w w:val="100"/>
          <w:position w:val="0"/>
          <w:sz w:val="20"/>
          <w:szCs w:val="20"/>
        </w:rPr>
        <w:t> </w:t>
      </w:r>
      <w:r>
        <w:rPr>
          <w:rFonts w:ascii="Times New Roman" w:cs="Times New Roman" w:eastAsia="Times New Roman" w:hAnsi="Times New Roman"/>
          <w:spacing w:val="0"/>
          <w:w w:val="108"/>
          <w:position w:val="0"/>
          <w:sz w:val="20"/>
          <w:szCs w:val="20"/>
        </w:rPr>
        <w:t>Musique(Guitare)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0"/>
          <w:szCs w:val="20"/>
        </w:rPr>
      </w:r>
    </w:p>
    <w:sectPr>
      <w:type w:val="continuous"/>
      <w:pgSz w:h="15840" w:w="12240"/>
      <w:pgMar w:bottom="280" w:left="460" w:right="460" w:top="30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theme/theme1.xml" Type="http://schemas.openxmlformats.org/officeDocument/2006/relationships/theme"/><Relationship Id="rId4" Target="mailto:%20jouini.seyf.js@gmail.com" TargetMode="External" Type="http://schemas.openxmlformats.org/officeDocument/2006/relationships/hyperlink"/><Relationship Id="rId5" Target="https://www.linkedin.com/in/seyfeddine-jouini-6191b6197/" TargetMode="External" Type="http://schemas.openxmlformats.org/officeDocument/2006/relationships/hyperlink"/><Relationship Id="rId6" Target="https://github.com/SeyfeddineJouini" TargetMode="External" Type="http://schemas.openxmlformats.org/officeDocument/2006/relationships/hyperlink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/>
</file>